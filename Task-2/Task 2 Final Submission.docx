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5000" w:type="pct"/>
        <w:jc w:val="center"/>
        <w:tblLayout w:type="fixed"/>
        <w:tblCellMar>
          <w:left w:w="0" w:type="dxa"/>
          <w:right w:w="0" w:type="dxa"/>
        </w:tblCellMar>
        <w:tblLook w:val="0600" w:firstRow="0" w:lastRow="0" w:firstColumn="0" w:lastColumn="0" w:noHBand="1" w:noVBand="1"/>
        <w:tblDescription w:val="Header layout table"/>
      </w:tblPr>
      <w:tblGrid>
        <w:gridCol w:w="10800"/>
      </w:tblGrid>
      <w:tr w:rsidR="00A66B18" w:rsidRPr="0041428F" w14:paraId="6FF6869D" w14:textId="77777777" w:rsidTr="00A6783B">
        <w:trPr>
          <w:trHeight w:val="270"/>
          <w:jc w:val="center"/>
        </w:trPr>
        <w:tc>
          <w:tcPr>
            <w:tcW w:w="10800" w:type="dxa"/>
          </w:tcPr>
          <w:p w14:paraId="323680C3" w14:textId="77777777" w:rsidR="00A66B18" w:rsidRPr="0041428F" w:rsidRDefault="00401569" w:rsidP="00A66B18">
            <w:pPr>
              <w:pStyle w:val="ContactInfo"/>
              <w:rPr>
                <w:color w:val="000000" w:themeColor="text1"/>
              </w:rPr>
            </w:pPr>
            <w:r>
              <w:rPr>
                <w:noProof/>
                <w:color w:val="000000" w:themeColor="text1"/>
                <w:lang w:eastAsia="en-US"/>
              </w:rPr>
              <w:drawing>
                <wp:inline distT="0" distB="0" distL="0" distR="0" wp14:anchorId="18565832" wp14:editId="4382419E">
                  <wp:extent cx="2950845" cy="1200785"/>
                  <wp:effectExtent l="0" t="0" r="1905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50845" cy="120078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F9723B4" w14:textId="1B592088" w:rsidR="00A66B18" w:rsidRDefault="00A66B18"/>
    <w:p w14:paraId="4441952B" w14:textId="41A8F419" w:rsidR="00A25DE7" w:rsidRPr="00A25DE7" w:rsidRDefault="00CC2903" w:rsidP="00A25DE7">
      <w:pPr>
        <w:pStyle w:val="NormalWeb"/>
        <w:spacing w:before="0" w:beforeAutospacing="0" w:after="0" w:afterAutospacing="0"/>
        <w:rPr>
          <w:rFonts w:ascii="Calibri" w:eastAsia="Times New Roman" w:hAnsi="Calibri" w:cs="Calibri"/>
          <w:sz w:val="22"/>
          <w:szCs w:val="22"/>
          <w:lang w:eastAsia="en-AU"/>
        </w:rPr>
      </w:pPr>
      <w:r>
        <w:rPr>
          <w:rFonts w:ascii="Calibri" w:eastAsia="Times New Roman" w:hAnsi="Calibri" w:cs="Calibri"/>
          <w:noProof/>
          <w:sz w:val="22"/>
          <w:szCs w:val="22"/>
          <w:lang w:eastAsia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EF2DBB2" wp14:editId="54D136CC">
                <wp:simplePos x="0" y="0"/>
                <wp:positionH relativeFrom="column">
                  <wp:posOffset>0</wp:posOffset>
                </wp:positionH>
                <wp:positionV relativeFrom="paragraph">
                  <wp:posOffset>53340</wp:posOffset>
                </wp:positionV>
                <wp:extent cx="7086600" cy="591185"/>
                <wp:effectExtent l="0" t="0" r="12700" b="18415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86600" cy="591185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8DC57DE" w14:textId="0B7DA9DE" w:rsidR="00293FCE" w:rsidRPr="00CE6CB7" w:rsidRDefault="007263BB" w:rsidP="00293FCE">
                            <w:pPr>
                              <w:spacing w:before="0" w:after="0"/>
                              <w:ind w:left="0" w:right="0"/>
                              <w:rPr>
                                <w:b/>
                                <w:bCs/>
                                <w:noProof/>
                                <w:color w:val="FFFFFF" w:themeColor="background1"/>
                                <w:lang w:val="en-AU" w:eastAsia="en-AU"/>
                              </w:rPr>
                            </w:pPr>
                            <w:r>
                              <w:rPr>
                                <w:b/>
                                <w:bCs/>
                                <w:noProof/>
                                <w:color w:val="FFFFFF" w:themeColor="background1"/>
                                <w:lang w:val="en-AU" w:eastAsia="en-AU"/>
                              </w:rPr>
                              <w:t xml:space="preserve">Provide a report on your findings from the pcap file and outline what processes </w:t>
                            </w:r>
                            <w:r w:rsidR="003F3FD4">
                              <w:rPr>
                                <w:b/>
                                <w:bCs/>
                                <w:noProof/>
                                <w:color w:val="FFFFFF" w:themeColor="background1"/>
                                <w:lang w:val="en-AU" w:eastAsia="en-AU"/>
                              </w:rPr>
                              <w:t xml:space="preserve">/ the steps </w:t>
                            </w:r>
                            <w:r>
                              <w:rPr>
                                <w:b/>
                                <w:bCs/>
                                <w:noProof/>
                                <w:color w:val="FFFFFF" w:themeColor="background1"/>
                                <w:lang w:val="en-AU" w:eastAsia="en-AU"/>
                              </w:rPr>
                              <w:t>you followed to achieve this.</w:t>
                            </w:r>
                            <w:r w:rsidR="00CC2903">
                              <w:rPr>
                                <w:b/>
                                <w:bCs/>
                                <w:noProof/>
                                <w:color w:val="FFFFFF" w:themeColor="background1"/>
                                <w:lang w:val="en-AU" w:eastAsia="en-AU"/>
                              </w:rPr>
                              <w:t xml:space="preserve"> Here are each of your sub-tasks with additional instructions.</w:t>
                            </w:r>
                            <w:r w:rsidR="0018151F">
                              <w:rPr>
                                <w:b/>
                                <w:bCs/>
                                <w:noProof/>
                                <w:color w:val="FFFFFF" w:themeColor="background1"/>
                                <w:lang w:val="en-AU" w:eastAsia="en-AU"/>
                              </w:rPr>
                              <w:t xml:space="preserve"> Please record your findings </w:t>
                            </w:r>
                            <w:r w:rsidR="00AC4F11">
                              <w:rPr>
                                <w:b/>
                                <w:bCs/>
                                <w:noProof/>
                                <w:color w:val="FFFFFF" w:themeColor="background1"/>
                                <w:lang w:val="en-AU" w:eastAsia="en-AU"/>
                              </w:rPr>
                              <w:t>under</w:t>
                            </w:r>
                            <w:r w:rsidR="003F3FD4">
                              <w:rPr>
                                <w:b/>
                                <w:bCs/>
                                <w:noProof/>
                                <w:color w:val="FFFFFF" w:themeColor="background1"/>
                                <w:lang w:val="en-AU" w:eastAsia="en-AU"/>
                              </w:rPr>
                              <w:t xml:space="preserve"> each sub-task title.</w:t>
                            </w:r>
                          </w:p>
                          <w:p w14:paraId="1823B54B" w14:textId="77777777" w:rsidR="00293FCE" w:rsidRPr="00CE6CB7" w:rsidRDefault="00293FCE">
                            <w:pPr>
                              <w:ind w:left="0"/>
                              <w:rPr>
                                <w:b/>
                                <w:bCs/>
                                <w:color w:val="FFFFFF" w:themeColor="background1"/>
                              </w:rPr>
                            </w:pPr>
                          </w:p>
                          <w:p w14:paraId="2CEEC953" w14:textId="77777777" w:rsidR="00293FCE" w:rsidRPr="00CE6CB7" w:rsidRDefault="00293FCE">
                            <w:pPr>
                              <w:rPr>
                                <w:b/>
                                <w:bCs/>
                                <w:color w:val="FFFFFF" w:themeColor="background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EF2DBB2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left:0;text-align:left;margin-left:0;margin-top:4.2pt;width:558pt;height:46.5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" fillcolor="black [3213]" strokeweight=".5pt">
                <v:textbox>
                  <w:txbxContent>
                    <w:p w14:paraId="58DC57DE" w14:textId="0B7DA9DE" w:rsidR="00293FCE" w:rsidRPr="00CE6CB7" w:rsidRDefault="007263BB" w:rsidP="00293FCE">
                      <w:pPr>
                        <w:spacing w:before="0" w:after="0"/>
                        <w:ind w:left="0" w:right="0"/>
                        <w:rPr>
                          <w:b/>
                          <w:bCs/>
                          <w:noProof/>
                          <w:color w:val="FFFFFF" w:themeColor="background1"/>
                          <w:lang w:val="en-AU" w:eastAsia="en-AU"/>
                        </w:rPr>
                      </w:pPr>
                      <w:r>
                        <w:rPr>
                          <w:b/>
                          <w:bCs/>
                          <w:noProof/>
                          <w:color w:val="FFFFFF" w:themeColor="background1"/>
                          <w:lang w:val="en-AU" w:eastAsia="en-AU"/>
                        </w:rPr>
                        <w:t xml:space="preserve">Provide a report on your findings from the pcap file and outline what processes </w:t>
                      </w:r>
                      <w:r w:rsidR="003F3FD4">
                        <w:rPr>
                          <w:b/>
                          <w:bCs/>
                          <w:noProof/>
                          <w:color w:val="FFFFFF" w:themeColor="background1"/>
                          <w:lang w:val="en-AU" w:eastAsia="en-AU"/>
                        </w:rPr>
                        <w:t xml:space="preserve">/ the steps </w:t>
                      </w:r>
                      <w:r>
                        <w:rPr>
                          <w:b/>
                          <w:bCs/>
                          <w:noProof/>
                          <w:color w:val="FFFFFF" w:themeColor="background1"/>
                          <w:lang w:val="en-AU" w:eastAsia="en-AU"/>
                        </w:rPr>
                        <w:t>you followed to achieve this.</w:t>
                      </w:r>
                      <w:r w:rsidR="00CC2903">
                        <w:rPr>
                          <w:b/>
                          <w:bCs/>
                          <w:noProof/>
                          <w:color w:val="FFFFFF" w:themeColor="background1"/>
                          <w:lang w:val="en-AU" w:eastAsia="en-AU"/>
                        </w:rPr>
                        <w:t xml:space="preserve"> Here are each of your sub-tasks with additional instructions.</w:t>
                      </w:r>
                      <w:r w:rsidR="0018151F">
                        <w:rPr>
                          <w:b/>
                          <w:bCs/>
                          <w:noProof/>
                          <w:color w:val="FFFFFF" w:themeColor="background1"/>
                          <w:lang w:val="en-AU" w:eastAsia="en-AU"/>
                        </w:rPr>
                        <w:t xml:space="preserve"> Please record your findings </w:t>
                      </w:r>
                      <w:r w:rsidR="00AC4F11">
                        <w:rPr>
                          <w:b/>
                          <w:bCs/>
                          <w:noProof/>
                          <w:color w:val="FFFFFF" w:themeColor="background1"/>
                          <w:lang w:val="en-AU" w:eastAsia="en-AU"/>
                        </w:rPr>
                        <w:t>under</w:t>
                      </w:r>
                      <w:r w:rsidR="003F3FD4">
                        <w:rPr>
                          <w:b/>
                          <w:bCs/>
                          <w:noProof/>
                          <w:color w:val="FFFFFF" w:themeColor="background1"/>
                          <w:lang w:val="en-AU" w:eastAsia="en-AU"/>
                        </w:rPr>
                        <w:t xml:space="preserve"> each sub-task title.</w:t>
                      </w:r>
                    </w:p>
                    <w:p w14:paraId="1823B54B" w14:textId="77777777" w:rsidR="00293FCE" w:rsidRPr="00CE6CB7" w:rsidRDefault="00293FCE">
                      <w:pPr>
                        <w:ind w:left="0"/>
                        <w:rPr>
                          <w:b/>
                          <w:bCs/>
                          <w:color w:val="FFFFFF" w:themeColor="background1"/>
                        </w:rPr>
                      </w:pPr>
                    </w:p>
                    <w:p w14:paraId="2CEEC953" w14:textId="77777777" w:rsidR="00293FCE" w:rsidRPr="00CE6CB7" w:rsidRDefault="00293FCE">
                      <w:pPr>
                        <w:rPr>
                          <w:b/>
                          <w:bCs/>
                          <w:color w:val="FFFFFF" w:themeColor="background1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4AE4E9ED" w14:textId="2D44C0E6" w:rsidR="00F33DD2" w:rsidRDefault="00982F7C" w:rsidP="00630C37">
      <w:pPr>
        <w:spacing w:before="0" w:after="0"/>
        <w:ind w:left="0" w:right="0"/>
        <w:rPr>
          <w:rFonts w:ascii="Calibri" w:eastAsia="Times New Roman" w:hAnsi="Calibri" w:cs="Calibri"/>
          <w:color w:val="auto"/>
          <w:kern w:val="0"/>
          <w:sz w:val="22"/>
          <w:szCs w:val="22"/>
          <w:lang w:eastAsia="en-AU"/>
        </w:rPr>
      </w:pPr>
      <w:r>
        <w:rPr>
          <w:rFonts w:ascii="Calibri" w:eastAsia="Times New Roman" w:hAnsi="Calibri" w:cs="Calibri"/>
          <w:color w:val="auto"/>
          <w:kern w:val="0"/>
          <w:sz w:val="22"/>
          <w:szCs w:val="22"/>
          <w:lang w:eastAsia="en-AU"/>
        </w:rPr>
        <w:br/>
      </w:r>
      <w:r>
        <w:rPr>
          <w:rFonts w:ascii="Calibri" w:eastAsia="Times New Roman" w:hAnsi="Calibri" w:cs="Calibri"/>
          <w:color w:val="auto"/>
          <w:kern w:val="0"/>
          <w:sz w:val="22"/>
          <w:szCs w:val="22"/>
          <w:lang w:eastAsia="en-AU"/>
        </w:rPr>
        <w:br/>
      </w:r>
      <w:r w:rsidR="008F3614">
        <w:rPr>
          <w:rFonts w:ascii="Calibri" w:eastAsia="Times New Roman" w:hAnsi="Calibri" w:cs="Calibri"/>
          <w:color w:val="auto"/>
          <w:kern w:val="0"/>
          <w:sz w:val="22"/>
          <w:szCs w:val="22"/>
          <w:lang w:eastAsia="en-AU"/>
        </w:rPr>
        <w:br/>
      </w:r>
    </w:p>
    <w:p w14:paraId="7399C45B" w14:textId="2B829041" w:rsidR="007263BB" w:rsidRPr="00EC114A" w:rsidRDefault="007263BB" w:rsidP="00630C37">
      <w:pPr>
        <w:spacing w:before="0" w:after="0"/>
        <w:ind w:left="0" w:right="0"/>
        <w:rPr>
          <w:rFonts w:ascii="Franklin Gothic Medium" w:eastAsia="Times New Roman" w:hAnsi="Franklin Gothic Medium" w:cs="Calibri"/>
          <w:color w:val="auto"/>
          <w:kern w:val="0"/>
          <w:sz w:val="22"/>
          <w:szCs w:val="22"/>
          <w:lang w:eastAsia="en-AU"/>
        </w:rPr>
      </w:pPr>
      <w:r w:rsidRPr="00EC114A">
        <w:rPr>
          <w:rFonts w:ascii="Franklin Gothic Medium" w:hAnsi="Franklin Gothic Medium"/>
          <w:b/>
          <w:bCs/>
          <w:noProof/>
          <w:sz w:val="22"/>
          <w:szCs w:val="22"/>
          <w:lang w:val="en-AU" w:eastAsia="en-AU"/>
        </w:rPr>
        <w:t xml:space="preserve">Sub-task 1: </w:t>
      </w:r>
    </w:p>
    <w:p w14:paraId="6D0EB9E3" w14:textId="77777777" w:rsidR="00630C37" w:rsidRPr="00EC114A" w:rsidRDefault="00630C37" w:rsidP="00630C37">
      <w:pPr>
        <w:spacing w:before="0" w:after="0"/>
        <w:ind w:left="0" w:right="0"/>
        <w:rPr>
          <w:rFonts w:ascii="Franklin Gothic Medium" w:hAnsi="Franklin Gothic Medium"/>
          <w:b/>
          <w:bCs/>
          <w:noProof/>
          <w:sz w:val="22"/>
          <w:szCs w:val="22"/>
          <w:lang w:val="en-AU" w:eastAsia="en-AU"/>
        </w:rPr>
      </w:pPr>
    </w:p>
    <w:p w14:paraId="68FE29C8" w14:textId="77777777" w:rsidR="00630C37" w:rsidRPr="00EC114A" w:rsidRDefault="00630C37" w:rsidP="00630C37">
      <w:pPr>
        <w:pStyle w:val="ListParagraph"/>
        <w:numPr>
          <w:ilvl w:val="0"/>
          <w:numId w:val="2"/>
        </w:numPr>
        <w:spacing w:before="0" w:after="0"/>
        <w:ind w:right="0"/>
        <w:rPr>
          <w:rFonts w:ascii="Franklin Gothic Medium" w:hAnsi="Franklin Gothic Medium" w:cs="Calibri"/>
          <w:i/>
          <w:iCs/>
          <w:sz w:val="22"/>
          <w:szCs w:val="22"/>
        </w:rPr>
      </w:pPr>
      <w:r w:rsidRPr="00EC114A">
        <w:rPr>
          <w:rFonts w:ascii="Franklin Gothic Medium" w:hAnsi="Franklin Gothic Medium" w:cs="Calibri"/>
          <w:i/>
          <w:iCs/>
          <w:sz w:val="22"/>
          <w:szCs w:val="22"/>
        </w:rPr>
        <w:t xml:space="preserve">anz-logo.jpg and bank-card.jpg are two images that show up in the </w:t>
      </w:r>
      <w:proofErr w:type="gramStart"/>
      <w:r w:rsidRPr="00EC114A">
        <w:rPr>
          <w:rFonts w:ascii="Franklin Gothic Medium" w:hAnsi="Franklin Gothic Medium" w:cs="Calibri"/>
          <w:i/>
          <w:iCs/>
          <w:sz w:val="22"/>
          <w:szCs w:val="22"/>
        </w:rPr>
        <w:t>users</w:t>
      </w:r>
      <w:proofErr w:type="gramEnd"/>
      <w:r w:rsidRPr="00EC114A">
        <w:rPr>
          <w:rFonts w:ascii="Franklin Gothic Medium" w:hAnsi="Franklin Gothic Medium" w:cs="Calibri"/>
          <w:i/>
          <w:iCs/>
          <w:sz w:val="22"/>
          <w:szCs w:val="22"/>
        </w:rPr>
        <w:t xml:space="preserve"> network traffic.</w:t>
      </w:r>
    </w:p>
    <w:p w14:paraId="014B4231" w14:textId="484E8FF4" w:rsidR="00630C37" w:rsidRDefault="00630C37" w:rsidP="00F33DD2">
      <w:pPr>
        <w:pStyle w:val="ListParagraph"/>
        <w:numPr>
          <w:ilvl w:val="0"/>
          <w:numId w:val="2"/>
        </w:numPr>
        <w:spacing w:before="0" w:after="0"/>
        <w:ind w:right="0"/>
        <w:rPr>
          <w:rFonts w:ascii="Franklin Gothic Medium" w:hAnsi="Franklin Gothic Medium" w:cs="Calibri"/>
          <w:i/>
          <w:iCs/>
          <w:sz w:val="22"/>
          <w:szCs w:val="22"/>
        </w:rPr>
      </w:pPr>
      <w:r w:rsidRPr="00EC114A">
        <w:rPr>
          <w:rFonts w:ascii="Franklin Gothic Medium" w:hAnsi="Franklin Gothic Medium" w:cs="Calibri"/>
          <w:i/>
          <w:iCs/>
          <w:sz w:val="22"/>
          <w:szCs w:val="22"/>
        </w:rPr>
        <w:t xml:space="preserve">Extract these images from the </w:t>
      </w:r>
      <w:proofErr w:type="spellStart"/>
      <w:r w:rsidRPr="00EC114A">
        <w:rPr>
          <w:rFonts w:ascii="Franklin Gothic Medium" w:hAnsi="Franklin Gothic Medium" w:cs="Calibri"/>
          <w:i/>
          <w:iCs/>
          <w:sz w:val="22"/>
          <w:szCs w:val="22"/>
        </w:rPr>
        <w:t>pcap</w:t>
      </w:r>
      <w:proofErr w:type="spellEnd"/>
      <w:r w:rsidRPr="00EC114A">
        <w:rPr>
          <w:rFonts w:ascii="Franklin Gothic Medium" w:hAnsi="Franklin Gothic Medium" w:cs="Calibri"/>
          <w:i/>
          <w:iCs/>
          <w:sz w:val="22"/>
          <w:szCs w:val="22"/>
        </w:rPr>
        <w:t xml:space="preserve"> file and attach them to your report.</w:t>
      </w:r>
    </w:p>
    <w:p w14:paraId="08F56EB8" w14:textId="4AA52B9C" w:rsidR="004033D1" w:rsidRDefault="004033D1" w:rsidP="004033D1">
      <w:pPr>
        <w:pStyle w:val="ListParagraph"/>
        <w:spacing w:before="0" w:after="0"/>
        <w:ind w:right="0"/>
        <w:rPr>
          <w:rFonts w:ascii="Franklin Gothic Medium" w:hAnsi="Franklin Gothic Medium" w:cs="Calibri"/>
          <w:i/>
          <w:iCs/>
          <w:sz w:val="22"/>
          <w:szCs w:val="22"/>
        </w:rPr>
      </w:pPr>
    </w:p>
    <w:p w14:paraId="3D86E44D" w14:textId="5757828F" w:rsidR="004033D1" w:rsidRPr="00EC114A" w:rsidRDefault="004033D1" w:rsidP="004033D1">
      <w:pPr>
        <w:pStyle w:val="ListParagraph"/>
        <w:spacing w:before="0" w:after="0"/>
        <w:ind w:right="0"/>
        <w:rPr>
          <w:rFonts w:ascii="Franklin Gothic Medium" w:hAnsi="Franklin Gothic Medium" w:cs="Calibri"/>
          <w:i/>
          <w:iCs/>
          <w:sz w:val="22"/>
          <w:szCs w:val="22"/>
        </w:rPr>
      </w:pPr>
      <w:r>
        <w:rPr>
          <w:noProof/>
        </w:rPr>
        <w:drawing>
          <wp:inline distT="0" distB="0" distL="0" distR="0" wp14:anchorId="1CC593B4" wp14:editId="6561AAB0">
            <wp:extent cx="2143125" cy="214312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3125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Franklin Gothic Medium" w:hAnsi="Franklin Gothic Medium" w:cs="Calibri"/>
          <w:i/>
          <w:iCs/>
          <w:sz w:val="22"/>
          <w:szCs w:val="22"/>
        </w:rPr>
        <w:t xml:space="preserve"> </w:t>
      </w:r>
      <w:r>
        <w:rPr>
          <w:noProof/>
        </w:rPr>
        <w:drawing>
          <wp:inline distT="0" distB="0" distL="0" distR="0" wp14:anchorId="049944E7" wp14:editId="15BEE4AD">
            <wp:extent cx="2695575" cy="16954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5575" cy="169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AFEF60" w14:textId="77777777" w:rsidR="00F33DD2" w:rsidRPr="00EC114A" w:rsidRDefault="00F33DD2" w:rsidP="00F33DD2">
      <w:pPr>
        <w:pStyle w:val="ListParagraph"/>
        <w:spacing w:before="0" w:after="0"/>
        <w:ind w:right="0"/>
        <w:rPr>
          <w:rFonts w:ascii="Franklin Gothic Medium" w:hAnsi="Franklin Gothic Medium" w:cs="Calibri"/>
          <w:i/>
          <w:iCs/>
          <w:sz w:val="22"/>
          <w:szCs w:val="22"/>
        </w:rPr>
      </w:pPr>
    </w:p>
    <w:p w14:paraId="3F36F2FF" w14:textId="77777777" w:rsidR="00630C37" w:rsidRPr="00EC114A" w:rsidRDefault="00630C37" w:rsidP="00630C37">
      <w:pPr>
        <w:spacing w:before="0" w:after="0"/>
        <w:ind w:left="0" w:right="0"/>
        <w:rPr>
          <w:rFonts w:ascii="Franklin Gothic Medium" w:hAnsi="Franklin Gothic Medium"/>
          <w:b/>
          <w:bCs/>
          <w:noProof/>
          <w:sz w:val="22"/>
          <w:szCs w:val="22"/>
          <w:lang w:val="en-AU" w:eastAsia="en-AU"/>
        </w:rPr>
      </w:pPr>
      <w:r w:rsidRPr="00EC114A">
        <w:rPr>
          <w:rFonts w:ascii="Franklin Gothic Medium" w:hAnsi="Franklin Gothic Medium"/>
          <w:b/>
          <w:bCs/>
          <w:noProof/>
          <w:sz w:val="22"/>
          <w:szCs w:val="22"/>
          <w:lang w:val="en-AU" w:eastAsia="en-AU"/>
        </w:rPr>
        <w:t xml:space="preserve">Sub-task 2: </w:t>
      </w:r>
    </w:p>
    <w:p w14:paraId="3A14E606" w14:textId="77777777" w:rsidR="00630C37" w:rsidRPr="00EC114A" w:rsidRDefault="00630C37" w:rsidP="00630C37">
      <w:pPr>
        <w:spacing w:before="0" w:after="0"/>
        <w:ind w:left="0" w:right="0"/>
        <w:rPr>
          <w:rFonts w:ascii="Franklin Gothic Medium" w:hAnsi="Franklin Gothic Medium"/>
          <w:b/>
          <w:bCs/>
          <w:noProof/>
          <w:sz w:val="22"/>
          <w:szCs w:val="22"/>
          <w:lang w:val="en-AU" w:eastAsia="en-AU"/>
        </w:rPr>
      </w:pPr>
    </w:p>
    <w:p w14:paraId="4EC93AC3" w14:textId="77777777" w:rsidR="00630C37" w:rsidRPr="00EC114A" w:rsidRDefault="00630C37" w:rsidP="00630C37">
      <w:pPr>
        <w:pStyle w:val="ListParagraph"/>
        <w:numPr>
          <w:ilvl w:val="0"/>
          <w:numId w:val="3"/>
        </w:numPr>
        <w:spacing w:before="0" w:after="0"/>
        <w:ind w:right="0"/>
        <w:rPr>
          <w:rFonts w:ascii="Franklin Gothic Medium" w:hAnsi="Franklin Gothic Medium" w:cs="Calibri"/>
          <w:i/>
          <w:iCs/>
          <w:sz w:val="22"/>
          <w:szCs w:val="22"/>
        </w:rPr>
      </w:pPr>
      <w:r w:rsidRPr="00EC114A">
        <w:rPr>
          <w:rFonts w:ascii="Franklin Gothic Medium" w:hAnsi="Franklin Gothic Medium" w:cs="Calibri"/>
          <w:i/>
          <w:iCs/>
          <w:sz w:val="22"/>
          <w:szCs w:val="22"/>
        </w:rPr>
        <w:t>The network traffic for the images "ANZ1.jpg" and "ANZ2.jpg" is more than it appears.</w:t>
      </w:r>
    </w:p>
    <w:p w14:paraId="4033D2D3" w14:textId="05CBEDDE" w:rsidR="00E27C6B" w:rsidRDefault="00630C37" w:rsidP="00F33DD2">
      <w:pPr>
        <w:pStyle w:val="ListParagraph"/>
        <w:numPr>
          <w:ilvl w:val="0"/>
          <w:numId w:val="3"/>
        </w:numPr>
        <w:spacing w:before="0" w:after="0"/>
        <w:ind w:right="0"/>
        <w:rPr>
          <w:rFonts w:ascii="Franklin Gothic Medium" w:hAnsi="Franklin Gothic Medium" w:cs="Calibri"/>
          <w:i/>
          <w:iCs/>
          <w:sz w:val="22"/>
          <w:szCs w:val="22"/>
        </w:rPr>
      </w:pPr>
      <w:r w:rsidRPr="00EC114A">
        <w:rPr>
          <w:rFonts w:ascii="Franklin Gothic Medium" w:hAnsi="Franklin Gothic Medium" w:cs="Calibri"/>
          <w:i/>
          <w:iCs/>
          <w:sz w:val="22"/>
          <w:szCs w:val="22"/>
        </w:rPr>
        <w:t>Extract the images, include them and mention what is different about them in your report.</w:t>
      </w:r>
    </w:p>
    <w:p w14:paraId="7B711398" w14:textId="60ECA15F" w:rsidR="00D11E8B" w:rsidRDefault="00D11E8B" w:rsidP="00D11E8B">
      <w:pPr>
        <w:pStyle w:val="ListParagraph"/>
        <w:spacing w:before="0" w:after="0"/>
        <w:ind w:right="0"/>
        <w:rPr>
          <w:rFonts w:ascii="Franklin Gothic Medium" w:hAnsi="Franklin Gothic Medium" w:cs="Calibri"/>
          <w:i/>
          <w:iCs/>
          <w:sz w:val="22"/>
          <w:szCs w:val="22"/>
        </w:rPr>
      </w:pPr>
    </w:p>
    <w:p w14:paraId="3E905459" w14:textId="46CEA2D6" w:rsidR="00D11E8B" w:rsidRPr="00EC114A" w:rsidRDefault="00D11E8B" w:rsidP="00D11E8B">
      <w:pPr>
        <w:pStyle w:val="ListParagraph"/>
        <w:spacing w:before="0" w:after="0"/>
        <w:ind w:right="0"/>
        <w:rPr>
          <w:rFonts w:ascii="Franklin Gothic Medium" w:hAnsi="Franklin Gothic Medium" w:cs="Calibri"/>
          <w:i/>
          <w:iCs/>
          <w:sz w:val="22"/>
          <w:szCs w:val="22"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0E38EFB6" wp14:editId="3619EAE6">
            <wp:simplePos x="0" y="0"/>
            <wp:positionH relativeFrom="column">
              <wp:posOffset>3305175</wp:posOffset>
            </wp:positionH>
            <wp:positionV relativeFrom="paragraph">
              <wp:posOffset>73025</wp:posOffset>
            </wp:positionV>
            <wp:extent cx="1372235" cy="1942270"/>
            <wp:effectExtent l="0" t="0" r="0" b="127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8025" cy="19504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31B00187" wp14:editId="11473B27">
            <wp:simplePos x="0" y="0"/>
            <wp:positionH relativeFrom="column">
              <wp:posOffset>1333500</wp:posOffset>
            </wp:positionH>
            <wp:positionV relativeFrom="paragraph">
              <wp:posOffset>10795</wp:posOffset>
            </wp:positionV>
            <wp:extent cx="1438275" cy="2035175"/>
            <wp:effectExtent l="0" t="0" r="0" b="3175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8275" cy="203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Franklin Gothic Medium" w:hAnsi="Franklin Gothic Medium" w:cs="Calibri"/>
          <w:i/>
          <w:iCs/>
          <w:sz w:val="22"/>
          <w:szCs w:val="22"/>
        </w:rPr>
        <w:t xml:space="preserve"> </w:t>
      </w:r>
    </w:p>
    <w:p w14:paraId="67AF2162" w14:textId="3DD8E2F0" w:rsidR="00F33DD2" w:rsidRPr="00EC114A" w:rsidRDefault="00F33DD2" w:rsidP="00F33DD2">
      <w:pPr>
        <w:pStyle w:val="ListParagraph"/>
        <w:spacing w:before="0" w:after="0"/>
        <w:ind w:right="0"/>
        <w:rPr>
          <w:rFonts w:ascii="Franklin Gothic Medium" w:hAnsi="Franklin Gothic Medium" w:cs="Calibri"/>
          <w:i/>
          <w:iCs/>
          <w:sz w:val="22"/>
          <w:szCs w:val="22"/>
        </w:rPr>
      </w:pPr>
    </w:p>
    <w:p w14:paraId="1EFCC7CA" w14:textId="77777777" w:rsidR="00D11E8B" w:rsidRDefault="00D11E8B" w:rsidP="00E27C6B">
      <w:pPr>
        <w:spacing w:before="0" w:after="0"/>
        <w:ind w:left="0" w:right="0"/>
        <w:rPr>
          <w:rFonts w:ascii="Franklin Gothic Medium" w:hAnsi="Franklin Gothic Medium"/>
          <w:b/>
          <w:bCs/>
          <w:noProof/>
          <w:sz w:val="22"/>
          <w:szCs w:val="22"/>
          <w:lang w:val="en-AU" w:eastAsia="en-AU"/>
        </w:rPr>
      </w:pPr>
    </w:p>
    <w:p w14:paraId="03EB0267" w14:textId="77777777" w:rsidR="00D11E8B" w:rsidRDefault="00D11E8B" w:rsidP="00E27C6B">
      <w:pPr>
        <w:spacing w:before="0" w:after="0"/>
        <w:ind w:left="0" w:right="0"/>
        <w:rPr>
          <w:rFonts w:ascii="Franklin Gothic Medium" w:hAnsi="Franklin Gothic Medium"/>
          <w:b/>
          <w:bCs/>
          <w:noProof/>
          <w:sz w:val="22"/>
          <w:szCs w:val="22"/>
          <w:lang w:val="en-AU" w:eastAsia="en-AU"/>
        </w:rPr>
      </w:pPr>
    </w:p>
    <w:p w14:paraId="3543B9EA" w14:textId="77777777" w:rsidR="00D11E8B" w:rsidRDefault="00D11E8B" w:rsidP="00E27C6B">
      <w:pPr>
        <w:spacing w:before="0" w:after="0"/>
        <w:ind w:left="0" w:right="0"/>
        <w:rPr>
          <w:rFonts w:ascii="Franklin Gothic Medium" w:hAnsi="Franklin Gothic Medium"/>
          <w:b/>
          <w:bCs/>
          <w:noProof/>
          <w:sz w:val="22"/>
          <w:szCs w:val="22"/>
          <w:lang w:val="en-AU" w:eastAsia="en-AU"/>
        </w:rPr>
      </w:pPr>
    </w:p>
    <w:p w14:paraId="6EB134EB" w14:textId="77777777" w:rsidR="00D11E8B" w:rsidRDefault="00D11E8B" w:rsidP="00E27C6B">
      <w:pPr>
        <w:spacing w:before="0" w:after="0"/>
        <w:ind w:left="0" w:right="0"/>
        <w:rPr>
          <w:rFonts w:ascii="Franklin Gothic Medium" w:hAnsi="Franklin Gothic Medium"/>
          <w:b/>
          <w:bCs/>
          <w:noProof/>
          <w:sz w:val="22"/>
          <w:szCs w:val="22"/>
          <w:lang w:val="en-AU" w:eastAsia="en-AU"/>
        </w:rPr>
      </w:pPr>
    </w:p>
    <w:p w14:paraId="2AF80EDB" w14:textId="77777777" w:rsidR="00D11E8B" w:rsidRDefault="00D11E8B" w:rsidP="00E27C6B">
      <w:pPr>
        <w:spacing w:before="0" w:after="0"/>
        <w:ind w:left="0" w:right="0"/>
        <w:rPr>
          <w:rFonts w:ascii="Franklin Gothic Medium" w:hAnsi="Franklin Gothic Medium"/>
          <w:b/>
          <w:bCs/>
          <w:noProof/>
          <w:sz w:val="22"/>
          <w:szCs w:val="22"/>
          <w:lang w:val="en-AU" w:eastAsia="en-AU"/>
        </w:rPr>
      </w:pPr>
    </w:p>
    <w:p w14:paraId="125C612C" w14:textId="77777777" w:rsidR="00D11E8B" w:rsidRDefault="00D11E8B" w:rsidP="00E27C6B">
      <w:pPr>
        <w:spacing w:before="0" w:after="0"/>
        <w:ind w:left="0" w:right="0"/>
        <w:rPr>
          <w:rFonts w:ascii="Franklin Gothic Medium" w:hAnsi="Franklin Gothic Medium"/>
          <w:b/>
          <w:bCs/>
          <w:noProof/>
          <w:sz w:val="22"/>
          <w:szCs w:val="22"/>
          <w:lang w:val="en-AU" w:eastAsia="en-AU"/>
        </w:rPr>
      </w:pPr>
    </w:p>
    <w:p w14:paraId="4A6DD3CA" w14:textId="77777777" w:rsidR="00D11E8B" w:rsidRDefault="00D11E8B" w:rsidP="00E27C6B">
      <w:pPr>
        <w:spacing w:before="0" w:after="0"/>
        <w:ind w:left="0" w:right="0"/>
        <w:rPr>
          <w:rFonts w:ascii="Franklin Gothic Medium" w:hAnsi="Franklin Gothic Medium"/>
          <w:b/>
          <w:bCs/>
          <w:noProof/>
          <w:sz w:val="22"/>
          <w:szCs w:val="22"/>
          <w:lang w:val="en-AU" w:eastAsia="en-AU"/>
        </w:rPr>
      </w:pPr>
    </w:p>
    <w:p w14:paraId="5449B422" w14:textId="77777777" w:rsidR="00D11E8B" w:rsidRDefault="00D11E8B" w:rsidP="00E27C6B">
      <w:pPr>
        <w:spacing w:before="0" w:after="0"/>
        <w:ind w:left="0" w:right="0"/>
        <w:rPr>
          <w:rFonts w:ascii="Franklin Gothic Medium" w:hAnsi="Franklin Gothic Medium"/>
          <w:b/>
          <w:bCs/>
          <w:noProof/>
          <w:sz w:val="22"/>
          <w:szCs w:val="22"/>
          <w:lang w:val="en-AU" w:eastAsia="en-AU"/>
        </w:rPr>
      </w:pPr>
    </w:p>
    <w:p w14:paraId="013E4556" w14:textId="77777777" w:rsidR="00D11E8B" w:rsidRDefault="00D11E8B" w:rsidP="00E27C6B">
      <w:pPr>
        <w:spacing w:before="0" w:after="0"/>
        <w:ind w:left="0" w:right="0"/>
        <w:rPr>
          <w:rFonts w:ascii="Franklin Gothic Medium" w:hAnsi="Franklin Gothic Medium"/>
          <w:b/>
          <w:bCs/>
          <w:noProof/>
          <w:sz w:val="22"/>
          <w:szCs w:val="22"/>
          <w:lang w:val="en-AU" w:eastAsia="en-AU"/>
        </w:rPr>
      </w:pPr>
    </w:p>
    <w:p w14:paraId="2B6AE817" w14:textId="77777777" w:rsidR="00D11E8B" w:rsidRDefault="00D11E8B" w:rsidP="00E27C6B">
      <w:pPr>
        <w:spacing w:before="0" w:after="0"/>
        <w:ind w:left="0" w:right="0"/>
        <w:rPr>
          <w:rFonts w:ascii="Franklin Gothic Medium" w:hAnsi="Franklin Gothic Medium"/>
          <w:b/>
          <w:bCs/>
          <w:noProof/>
          <w:sz w:val="22"/>
          <w:szCs w:val="22"/>
          <w:lang w:val="en-AU" w:eastAsia="en-AU"/>
        </w:rPr>
      </w:pPr>
    </w:p>
    <w:p w14:paraId="75C287E1" w14:textId="77777777" w:rsidR="00D11E8B" w:rsidRDefault="00D11E8B" w:rsidP="00E27C6B">
      <w:pPr>
        <w:spacing w:before="0" w:after="0"/>
        <w:ind w:left="0" w:right="0"/>
        <w:rPr>
          <w:rFonts w:ascii="Franklin Gothic Medium" w:hAnsi="Franklin Gothic Medium"/>
          <w:b/>
          <w:bCs/>
          <w:noProof/>
          <w:sz w:val="22"/>
          <w:szCs w:val="22"/>
          <w:lang w:val="en-AU" w:eastAsia="en-AU"/>
        </w:rPr>
      </w:pPr>
    </w:p>
    <w:p w14:paraId="34A6A14C" w14:textId="77777777" w:rsidR="00D11E8B" w:rsidRDefault="00D11E8B" w:rsidP="00E27C6B">
      <w:pPr>
        <w:spacing w:before="0" w:after="0"/>
        <w:ind w:left="0" w:right="0"/>
        <w:rPr>
          <w:rFonts w:ascii="Franklin Gothic Medium" w:hAnsi="Franklin Gothic Medium"/>
          <w:b/>
          <w:bCs/>
          <w:noProof/>
          <w:sz w:val="22"/>
          <w:szCs w:val="22"/>
          <w:lang w:val="en-AU" w:eastAsia="en-AU"/>
        </w:rPr>
      </w:pPr>
    </w:p>
    <w:p w14:paraId="07F63095" w14:textId="29233F01" w:rsidR="00D11E8B" w:rsidRDefault="00D11E8B" w:rsidP="00E27C6B">
      <w:pPr>
        <w:spacing w:before="0" w:after="0"/>
        <w:ind w:left="0" w:right="0"/>
        <w:rPr>
          <w:rFonts w:ascii="Franklin Gothic Medium" w:hAnsi="Franklin Gothic Medium"/>
          <w:b/>
          <w:bCs/>
          <w:noProof/>
          <w:sz w:val="22"/>
          <w:szCs w:val="22"/>
          <w:lang w:val="en-AU" w:eastAsia="en-AU"/>
        </w:rPr>
      </w:pPr>
      <w:r>
        <w:rPr>
          <w:rFonts w:ascii="Franklin Gothic Medium" w:hAnsi="Franklin Gothic Medium"/>
          <w:b/>
          <w:bCs/>
          <w:noProof/>
          <w:sz w:val="22"/>
          <w:szCs w:val="22"/>
          <w:lang w:val="en-AU" w:eastAsia="en-AU"/>
        </w:rPr>
        <w:t xml:space="preserve">                                               ANZ1.jpeg                                        ANZ2.jpeg</w:t>
      </w:r>
    </w:p>
    <w:p w14:paraId="798C9F08" w14:textId="77777777" w:rsidR="00D11E8B" w:rsidRDefault="00D11E8B" w:rsidP="00E27C6B">
      <w:pPr>
        <w:spacing w:before="0" w:after="0"/>
        <w:ind w:left="0" w:right="0"/>
        <w:rPr>
          <w:rFonts w:ascii="Franklin Gothic Medium" w:hAnsi="Franklin Gothic Medium"/>
          <w:b/>
          <w:bCs/>
          <w:noProof/>
          <w:sz w:val="22"/>
          <w:szCs w:val="22"/>
          <w:lang w:val="en-AU" w:eastAsia="en-AU"/>
        </w:rPr>
      </w:pPr>
    </w:p>
    <w:p w14:paraId="6C6963FC" w14:textId="77777777" w:rsidR="00D11E8B" w:rsidRDefault="00D11E8B" w:rsidP="00E27C6B">
      <w:pPr>
        <w:spacing w:before="0" w:after="0"/>
        <w:ind w:left="0" w:right="0"/>
        <w:rPr>
          <w:rFonts w:ascii="Franklin Gothic Medium" w:hAnsi="Franklin Gothic Medium"/>
          <w:b/>
          <w:bCs/>
          <w:noProof/>
          <w:sz w:val="22"/>
          <w:szCs w:val="22"/>
          <w:lang w:val="en-AU" w:eastAsia="en-AU"/>
        </w:rPr>
      </w:pPr>
    </w:p>
    <w:p w14:paraId="4EBE50F1" w14:textId="77777777" w:rsidR="00D11E8B" w:rsidRDefault="00D11E8B" w:rsidP="00E27C6B">
      <w:pPr>
        <w:spacing w:before="0" w:after="0"/>
        <w:ind w:left="0" w:right="0"/>
        <w:rPr>
          <w:rFonts w:ascii="Franklin Gothic Medium" w:hAnsi="Franklin Gothic Medium"/>
          <w:b/>
          <w:bCs/>
          <w:noProof/>
          <w:sz w:val="22"/>
          <w:szCs w:val="22"/>
          <w:lang w:val="en-AU" w:eastAsia="en-AU"/>
        </w:rPr>
      </w:pPr>
    </w:p>
    <w:p w14:paraId="47C6D993" w14:textId="77777777" w:rsidR="00D11E8B" w:rsidRDefault="00D11E8B" w:rsidP="00E27C6B">
      <w:pPr>
        <w:spacing w:before="0" w:after="0"/>
        <w:ind w:left="0" w:right="0"/>
        <w:rPr>
          <w:rFonts w:ascii="Franklin Gothic Medium" w:hAnsi="Franklin Gothic Medium"/>
          <w:b/>
          <w:bCs/>
          <w:noProof/>
          <w:sz w:val="22"/>
          <w:szCs w:val="22"/>
          <w:lang w:val="en-AU" w:eastAsia="en-AU"/>
        </w:rPr>
      </w:pPr>
    </w:p>
    <w:p w14:paraId="33D681B2" w14:textId="77777777" w:rsidR="00D11E8B" w:rsidRDefault="00D11E8B" w:rsidP="00E27C6B">
      <w:pPr>
        <w:spacing w:before="0" w:after="0"/>
        <w:ind w:left="0" w:right="0"/>
        <w:rPr>
          <w:rFonts w:ascii="Franklin Gothic Medium" w:hAnsi="Franklin Gothic Medium"/>
          <w:b/>
          <w:bCs/>
          <w:noProof/>
          <w:sz w:val="22"/>
          <w:szCs w:val="22"/>
          <w:lang w:val="en-AU" w:eastAsia="en-AU"/>
        </w:rPr>
      </w:pPr>
    </w:p>
    <w:p w14:paraId="274A0F0D" w14:textId="77777777" w:rsidR="00D11E8B" w:rsidRDefault="00D11E8B" w:rsidP="00E27C6B">
      <w:pPr>
        <w:spacing w:before="0" w:after="0"/>
        <w:ind w:left="0" w:right="0"/>
        <w:rPr>
          <w:rFonts w:ascii="Franklin Gothic Medium" w:hAnsi="Franklin Gothic Medium"/>
          <w:b/>
          <w:bCs/>
          <w:noProof/>
          <w:sz w:val="22"/>
          <w:szCs w:val="22"/>
          <w:lang w:val="en-AU" w:eastAsia="en-AU"/>
        </w:rPr>
      </w:pPr>
    </w:p>
    <w:p w14:paraId="58C40BD4" w14:textId="77777777" w:rsidR="00D11E8B" w:rsidRDefault="00D11E8B" w:rsidP="00E27C6B">
      <w:pPr>
        <w:spacing w:before="0" w:after="0"/>
        <w:ind w:left="0" w:right="0"/>
        <w:rPr>
          <w:rFonts w:ascii="Franklin Gothic Medium" w:hAnsi="Franklin Gothic Medium"/>
          <w:b/>
          <w:bCs/>
          <w:noProof/>
          <w:sz w:val="22"/>
          <w:szCs w:val="22"/>
          <w:lang w:val="en-AU" w:eastAsia="en-AU"/>
        </w:rPr>
      </w:pPr>
    </w:p>
    <w:p w14:paraId="2D9D2C53" w14:textId="77777777" w:rsidR="00375CB5" w:rsidRDefault="00375CB5" w:rsidP="00E27C6B">
      <w:pPr>
        <w:spacing w:before="0" w:after="0"/>
        <w:ind w:left="0" w:right="0"/>
        <w:rPr>
          <w:rFonts w:ascii="Franklin Gothic Medium" w:hAnsi="Franklin Gothic Medium"/>
          <w:b/>
          <w:bCs/>
          <w:noProof/>
          <w:sz w:val="22"/>
          <w:szCs w:val="22"/>
          <w:lang w:val="en-AU" w:eastAsia="en-AU"/>
        </w:rPr>
      </w:pPr>
    </w:p>
    <w:p w14:paraId="5D450AAF" w14:textId="77777777" w:rsidR="00375CB5" w:rsidRDefault="00375CB5" w:rsidP="00E27C6B">
      <w:pPr>
        <w:spacing w:before="0" w:after="0"/>
        <w:ind w:left="0" w:right="0"/>
        <w:rPr>
          <w:rFonts w:ascii="Franklin Gothic Medium" w:hAnsi="Franklin Gothic Medium"/>
          <w:b/>
          <w:bCs/>
          <w:noProof/>
          <w:sz w:val="22"/>
          <w:szCs w:val="22"/>
          <w:lang w:val="en-AU" w:eastAsia="en-AU"/>
        </w:rPr>
      </w:pPr>
    </w:p>
    <w:p w14:paraId="705E192B" w14:textId="77777777" w:rsidR="00375CB5" w:rsidRDefault="00375CB5" w:rsidP="00E27C6B">
      <w:pPr>
        <w:spacing w:before="0" w:after="0"/>
        <w:ind w:left="0" w:right="0"/>
        <w:rPr>
          <w:rFonts w:ascii="Franklin Gothic Medium" w:hAnsi="Franklin Gothic Medium"/>
          <w:b/>
          <w:bCs/>
          <w:noProof/>
          <w:sz w:val="22"/>
          <w:szCs w:val="22"/>
          <w:lang w:val="en-AU" w:eastAsia="en-AU"/>
        </w:rPr>
      </w:pPr>
    </w:p>
    <w:p w14:paraId="2D1FA0FD" w14:textId="77777777" w:rsidR="00375CB5" w:rsidRDefault="00375CB5" w:rsidP="00E27C6B">
      <w:pPr>
        <w:spacing w:before="0" w:after="0"/>
        <w:ind w:left="0" w:right="0"/>
        <w:rPr>
          <w:rFonts w:ascii="Franklin Gothic Medium" w:hAnsi="Franklin Gothic Medium"/>
          <w:b/>
          <w:bCs/>
          <w:noProof/>
          <w:sz w:val="22"/>
          <w:szCs w:val="22"/>
          <w:lang w:val="en-AU" w:eastAsia="en-AU"/>
        </w:rPr>
      </w:pPr>
    </w:p>
    <w:p w14:paraId="2895DB8F" w14:textId="77777777" w:rsidR="00375CB5" w:rsidRDefault="00375CB5" w:rsidP="00E27C6B">
      <w:pPr>
        <w:spacing w:before="0" w:after="0"/>
        <w:ind w:left="0" w:right="0"/>
        <w:rPr>
          <w:rFonts w:ascii="Franklin Gothic Medium" w:hAnsi="Franklin Gothic Medium"/>
          <w:b/>
          <w:bCs/>
          <w:noProof/>
          <w:sz w:val="22"/>
          <w:szCs w:val="22"/>
          <w:lang w:val="en-AU" w:eastAsia="en-AU"/>
        </w:rPr>
      </w:pPr>
    </w:p>
    <w:p w14:paraId="6F815795" w14:textId="77777777" w:rsidR="00375CB5" w:rsidRDefault="00375CB5" w:rsidP="00E27C6B">
      <w:pPr>
        <w:spacing w:before="0" w:after="0"/>
        <w:ind w:left="0" w:right="0"/>
        <w:rPr>
          <w:rFonts w:ascii="Franklin Gothic Medium" w:hAnsi="Franklin Gothic Medium"/>
          <w:b/>
          <w:bCs/>
          <w:noProof/>
          <w:sz w:val="22"/>
          <w:szCs w:val="22"/>
          <w:lang w:val="en-AU" w:eastAsia="en-AU"/>
        </w:rPr>
      </w:pPr>
    </w:p>
    <w:p w14:paraId="2649978F" w14:textId="77777777" w:rsidR="00375CB5" w:rsidRDefault="00375CB5" w:rsidP="00E27C6B">
      <w:pPr>
        <w:spacing w:before="0" w:after="0"/>
        <w:ind w:left="0" w:right="0"/>
        <w:rPr>
          <w:rFonts w:ascii="Franklin Gothic Medium" w:hAnsi="Franklin Gothic Medium"/>
          <w:b/>
          <w:bCs/>
          <w:noProof/>
          <w:sz w:val="22"/>
          <w:szCs w:val="22"/>
          <w:lang w:val="en-AU" w:eastAsia="en-AU"/>
        </w:rPr>
      </w:pPr>
    </w:p>
    <w:p w14:paraId="179431C7" w14:textId="77777777" w:rsidR="00375CB5" w:rsidRDefault="00375CB5" w:rsidP="00E27C6B">
      <w:pPr>
        <w:spacing w:before="0" w:after="0"/>
        <w:ind w:left="0" w:right="0"/>
        <w:rPr>
          <w:rFonts w:ascii="Franklin Gothic Medium" w:hAnsi="Franklin Gothic Medium"/>
          <w:b/>
          <w:bCs/>
          <w:noProof/>
          <w:sz w:val="22"/>
          <w:szCs w:val="22"/>
          <w:lang w:val="en-AU" w:eastAsia="en-AU"/>
        </w:rPr>
      </w:pPr>
    </w:p>
    <w:p w14:paraId="44D9561E" w14:textId="77777777" w:rsidR="00375CB5" w:rsidRDefault="00375CB5" w:rsidP="00E27C6B">
      <w:pPr>
        <w:spacing w:before="0" w:after="0"/>
        <w:ind w:left="0" w:right="0"/>
        <w:rPr>
          <w:rFonts w:ascii="Franklin Gothic Medium" w:hAnsi="Franklin Gothic Medium"/>
          <w:b/>
          <w:bCs/>
          <w:noProof/>
          <w:sz w:val="22"/>
          <w:szCs w:val="22"/>
          <w:lang w:val="en-AU" w:eastAsia="en-AU"/>
        </w:rPr>
      </w:pPr>
    </w:p>
    <w:p w14:paraId="2F38B2E3" w14:textId="77777777" w:rsidR="00375CB5" w:rsidRDefault="00375CB5" w:rsidP="00E27C6B">
      <w:pPr>
        <w:spacing w:before="0" w:after="0"/>
        <w:ind w:left="0" w:right="0"/>
        <w:rPr>
          <w:rFonts w:ascii="Franklin Gothic Medium" w:hAnsi="Franklin Gothic Medium"/>
          <w:b/>
          <w:bCs/>
          <w:noProof/>
          <w:sz w:val="22"/>
          <w:szCs w:val="22"/>
          <w:lang w:val="en-AU" w:eastAsia="en-AU"/>
        </w:rPr>
      </w:pPr>
    </w:p>
    <w:p w14:paraId="2B7FBB57" w14:textId="34FCB422" w:rsidR="00375CB5" w:rsidRDefault="00633B3A" w:rsidP="00E27C6B">
      <w:pPr>
        <w:spacing w:before="0" w:after="0"/>
        <w:ind w:left="0" w:right="0"/>
        <w:rPr>
          <w:rFonts w:ascii="Franklin Gothic Medium" w:hAnsi="Franklin Gothic Medium"/>
          <w:noProof/>
          <w:sz w:val="22"/>
          <w:szCs w:val="22"/>
          <w:lang w:val="en-AU" w:eastAsia="en-AU"/>
        </w:rPr>
      </w:pPr>
      <w:r w:rsidRPr="00633B3A">
        <w:rPr>
          <w:rFonts w:ascii="Franklin Gothic Medium" w:hAnsi="Franklin Gothic Medium"/>
          <w:noProof/>
          <w:sz w:val="22"/>
          <w:szCs w:val="22"/>
          <w:lang w:val="en-AU" w:eastAsia="en-AU"/>
        </w:rPr>
        <w:t>Difference</w:t>
      </w:r>
      <w:r>
        <w:rPr>
          <w:rFonts w:ascii="Franklin Gothic Medium" w:hAnsi="Franklin Gothic Medium"/>
          <w:noProof/>
          <w:sz w:val="22"/>
          <w:szCs w:val="22"/>
          <w:lang w:val="en-AU" w:eastAsia="en-AU"/>
        </w:rPr>
        <w:t>:</w:t>
      </w:r>
    </w:p>
    <w:p w14:paraId="5D974315" w14:textId="1A6EC045" w:rsidR="00633B3A" w:rsidRDefault="00633B3A" w:rsidP="00633B3A">
      <w:pPr>
        <w:pStyle w:val="ListParagraph"/>
        <w:numPr>
          <w:ilvl w:val="0"/>
          <w:numId w:val="6"/>
        </w:numPr>
        <w:spacing w:before="0" w:after="0"/>
        <w:ind w:right="0"/>
        <w:rPr>
          <w:rFonts w:ascii="Franklin Gothic Medium" w:hAnsi="Franklin Gothic Medium"/>
          <w:noProof/>
          <w:sz w:val="22"/>
          <w:szCs w:val="22"/>
          <w:lang w:val="en-AU" w:eastAsia="en-AU"/>
        </w:rPr>
      </w:pPr>
      <w:r w:rsidRPr="00633B3A">
        <w:rPr>
          <w:rFonts w:ascii="Franklin Gothic Medium" w:hAnsi="Franklin Gothic Medium"/>
          <w:noProof/>
          <w:sz w:val="22"/>
          <w:szCs w:val="22"/>
          <w:lang w:val="en-AU" w:eastAsia="en-AU"/>
        </w:rPr>
        <w:t>ANZ1.jpeg follows the colour scheme of ANZ1.jpeg , ANZ2.jpeg doesn’t .</w:t>
      </w:r>
    </w:p>
    <w:p w14:paraId="25D2EA04" w14:textId="556243C1" w:rsidR="00633B3A" w:rsidRPr="00633B3A" w:rsidRDefault="00633B3A" w:rsidP="00633B3A">
      <w:pPr>
        <w:pStyle w:val="ListParagraph"/>
        <w:numPr>
          <w:ilvl w:val="0"/>
          <w:numId w:val="6"/>
        </w:numPr>
        <w:spacing w:before="0" w:after="0"/>
        <w:ind w:right="0"/>
        <w:rPr>
          <w:rFonts w:ascii="Franklin Gothic Medium" w:hAnsi="Franklin Gothic Medium"/>
          <w:noProof/>
          <w:sz w:val="22"/>
          <w:szCs w:val="22"/>
          <w:lang w:val="en-AU" w:eastAsia="en-AU"/>
        </w:rPr>
      </w:pPr>
      <w:r>
        <w:rPr>
          <w:rFonts w:ascii="Franklin Gothic Medium" w:hAnsi="Franklin Gothic Medium"/>
          <w:noProof/>
          <w:sz w:val="22"/>
          <w:szCs w:val="22"/>
          <w:lang w:val="en-AU" w:eastAsia="en-AU"/>
        </w:rPr>
        <w:t>ANZ2.jpeg has a text “MAKE A PACT”, ANZ1.jpeg doesnot have any text written on it.</w:t>
      </w:r>
    </w:p>
    <w:p w14:paraId="4103D9F4" w14:textId="77777777" w:rsidR="00375CB5" w:rsidRDefault="00375CB5" w:rsidP="00E27C6B">
      <w:pPr>
        <w:spacing w:before="0" w:after="0"/>
        <w:ind w:left="0" w:right="0"/>
        <w:rPr>
          <w:rFonts w:ascii="Franklin Gothic Medium" w:hAnsi="Franklin Gothic Medium"/>
          <w:b/>
          <w:bCs/>
          <w:noProof/>
          <w:sz w:val="22"/>
          <w:szCs w:val="22"/>
          <w:lang w:val="en-AU" w:eastAsia="en-AU"/>
        </w:rPr>
      </w:pPr>
    </w:p>
    <w:p w14:paraId="1BA767C1" w14:textId="77777777" w:rsidR="00375CB5" w:rsidRDefault="00375CB5" w:rsidP="00E27C6B">
      <w:pPr>
        <w:spacing w:before="0" w:after="0"/>
        <w:ind w:left="0" w:right="0"/>
        <w:rPr>
          <w:rFonts w:ascii="Franklin Gothic Medium" w:hAnsi="Franklin Gothic Medium"/>
          <w:b/>
          <w:bCs/>
          <w:noProof/>
          <w:sz w:val="22"/>
          <w:szCs w:val="22"/>
          <w:lang w:val="en-AU" w:eastAsia="en-AU"/>
        </w:rPr>
      </w:pPr>
    </w:p>
    <w:p w14:paraId="1F2BCC9C" w14:textId="4BCD3CEF" w:rsidR="00E27C6B" w:rsidRPr="00EC114A" w:rsidRDefault="00E27C6B" w:rsidP="00E27C6B">
      <w:pPr>
        <w:spacing w:before="0" w:after="0"/>
        <w:ind w:left="0" w:right="0"/>
        <w:rPr>
          <w:rFonts w:ascii="Franklin Gothic Medium" w:hAnsi="Franklin Gothic Medium"/>
          <w:b/>
          <w:bCs/>
          <w:noProof/>
          <w:sz w:val="22"/>
          <w:szCs w:val="22"/>
          <w:lang w:val="en-AU" w:eastAsia="en-AU"/>
        </w:rPr>
      </w:pPr>
      <w:r w:rsidRPr="00EC114A">
        <w:rPr>
          <w:rFonts w:ascii="Franklin Gothic Medium" w:hAnsi="Franklin Gothic Medium"/>
          <w:b/>
          <w:bCs/>
          <w:noProof/>
          <w:sz w:val="22"/>
          <w:szCs w:val="22"/>
          <w:lang w:val="en-AU" w:eastAsia="en-AU"/>
        </w:rPr>
        <w:t xml:space="preserve">Sub-task 3: </w:t>
      </w:r>
    </w:p>
    <w:p w14:paraId="6E553BFC" w14:textId="77777777" w:rsidR="00E27C6B" w:rsidRPr="00EC114A" w:rsidRDefault="00E27C6B" w:rsidP="00E27C6B">
      <w:pPr>
        <w:spacing w:before="0" w:after="0"/>
        <w:ind w:left="0" w:right="0"/>
        <w:rPr>
          <w:rFonts w:ascii="Franklin Gothic Medium" w:hAnsi="Franklin Gothic Medium"/>
          <w:b/>
          <w:bCs/>
          <w:noProof/>
          <w:sz w:val="22"/>
          <w:szCs w:val="22"/>
          <w:lang w:val="en-AU" w:eastAsia="en-AU"/>
        </w:rPr>
      </w:pPr>
    </w:p>
    <w:p w14:paraId="2D759460" w14:textId="77777777" w:rsidR="00E27C6B" w:rsidRPr="00EC114A" w:rsidRDefault="00E27C6B" w:rsidP="00E27C6B">
      <w:pPr>
        <w:pStyle w:val="ListParagraph"/>
        <w:numPr>
          <w:ilvl w:val="0"/>
          <w:numId w:val="5"/>
        </w:numPr>
        <w:spacing w:before="0" w:after="0"/>
        <w:ind w:right="0"/>
        <w:rPr>
          <w:rFonts w:ascii="Franklin Gothic Medium" w:hAnsi="Franklin Gothic Medium" w:cs="Calibri"/>
          <w:i/>
          <w:iCs/>
          <w:sz w:val="22"/>
          <w:szCs w:val="22"/>
        </w:rPr>
      </w:pPr>
      <w:r w:rsidRPr="00EC114A">
        <w:rPr>
          <w:rFonts w:ascii="Franklin Gothic Medium" w:hAnsi="Franklin Gothic Medium" w:cs="Calibri"/>
          <w:i/>
          <w:iCs/>
          <w:sz w:val="22"/>
          <w:szCs w:val="22"/>
        </w:rPr>
        <w:t>The user downloaded a suspicious document called "how-to-commit-crimes.docx"</w:t>
      </w:r>
    </w:p>
    <w:p w14:paraId="40B378F3" w14:textId="13ED5698" w:rsidR="00E27C6B" w:rsidRDefault="00E27C6B" w:rsidP="00F33DD2">
      <w:pPr>
        <w:pStyle w:val="ListParagraph"/>
        <w:numPr>
          <w:ilvl w:val="0"/>
          <w:numId w:val="5"/>
        </w:numPr>
        <w:spacing w:before="0" w:after="0"/>
        <w:ind w:right="0"/>
        <w:rPr>
          <w:rFonts w:ascii="Franklin Gothic Medium" w:hAnsi="Franklin Gothic Medium" w:cs="Calibri"/>
          <w:i/>
          <w:iCs/>
          <w:sz w:val="22"/>
          <w:szCs w:val="22"/>
        </w:rPr>
      </w:pPr>
      <w:r w:rsidRPr="00EC114A">
        <w:rPr>
          <w:rFonts w:ascii="Franklin Gothic Medium" w:hAnsi="Franklin Gothic Medium" w:cs="Calibri"/>
          <w:i/>
          <w:iCs/>
          <w:sz w:val="22"/>
          <w:szCs w:val="22"/>
        </w:rPr>
        <w:t>Find the contents of this file and include it in your report.</w:t>
      </w:r>
    </w:p>
    <w:p w14:paraId="131FB194" w14:textId="41EC429F" w:rsidR="00C97212" w:rsidRDefault="00C97212" w:rsidP="00C97212">
      <w:pPr>
        <w:pStyle w:val="ListParagraph"/>
        <w:spacing w:before="0" w:after="0"/>
        <w:ind w:right="0"/>
        <w:rPr>
          <w:rFonts w:ascii="Franklin Gothic Medium" w:hAnsi="Franklin Gothic Medium" w:cs="Calibri"/>
          <w:i/>
          <w:iCs/>
          <w:sz w:val="22"/>
          <w:szCs w:val="22"/>
        </w:rPr>
      </w:pPr>
    </w:p>
    <w:p w14:paraId="1FC4AF05" w14:textId="35BB1F43" w:rsidR="00C97212" w:rsidRDefault="00C97212" w:rsidP="00C97212">
      <w:pPr>
        <w:pStyle w:val="ListParagraph"/>
        <w:spacing w:before="0" w:after="0"/>
        <w:ind w:right="0"/>
        <w:rPr>
          <w:rFonts w:ascii="Franklin Gothic Medium" w:hAnsi="Franklin Gothic Medium" w:cs="Calibri"/>
          <w:i/>
          <w:iCs/>
          <w:sz w:val="22"/>
          <w:szCs w:val="22"/>
        </w:rPr>
      </w:pPr>
      <w:r>
        <w:rPr>
          <w:rFonts w:ascii="Franklin Gothic Medium" w:hAnsi="Franklin Gothic Medium" w:cs="Calibri"/>
          <w:i/>
          <w:iCs/>
          <w:sz w:val="22"/>
          <w:szCs w:val="22"/>
        </w:rPr>
        <w:t>Following is the content:</w:t>
      </w:r>
    </w:p>
    <w:p w14:paraId="4D1C77A0" w14:textId="0911D445" w:rsidR="00C97212" w:rsidRPr="008B7DD8" w:rsidRDefault="00C97212" w:rsidP="00C97212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</w:t>
      </w:r>
      <w:r w:rsidRPr="008B7DD8">
        <w:rPr>
          <w:rFonts w:ascii="Courier New" w:hAnsi="Courier New" w:cs="Courier New"/>
        </w:rPr>
        <w:t>Step 1: Find target</w:t>
      </w:r>
    </w:p>
    <w:p w14:paraId="582620CC" w14:textId="77AA5F5E" w:rsidR="00C97212" w:rsidRPr="008B7DD8" w:rsidRDefault="00C97212" w:rsidP="00C97212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</w:t>
      </w:r>
      <w:r w:rsidRPr="008B7DD8">
        <w:rPr>
          <w:rFonts w:ascii="Courier New" w:hAnsi="Courier New" w:cs="Courier New"/>
        </w:rPr>
        <w:t>Step 2: Hack them</w:t>
      </w:r>
    </w:p>
    <w:p w14:paraId="66AB1A4A" w14:textId="3461C340" w:rsidR="00C97212" w:rsidRPr="008B7DD8" w:rsidRDefault="00C97212" w:rsidP="00C97212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           </w:t>
      </w:r>
      <w:r w:rsidRPr="008B7DD8">
        <w:rPr>
          <w:rFonts w:ascii="Courier New" w:hAnsi="Courier New" w:cs="Courier New"/>
        </w:rPr>
        <w:t>This is a suspicious document.</w:t>
      </w:r>
    </w:p>
    <w:p w14:paraId="66AB1A4A" w14:textId="3461C340" w:rsidR="00C97212" w:rsidRPr="008B7DD8" w:rsidRDefault="00C97212" w:rsidP="00C97212">
      <w:pPr>
        <w:pStyle w:val="PlainText"/>
        <w:rPr>
          <w:rFonts w:ascii="Courier New" w:hAnsi="Courier New" w:cs="Courier New"/>
        </w:rPr>
      </w:pPr>
    </w:p>
    <w:p w14:paraId="66AB1A4A" w14:textId="3461C340" w:rsidR="00C97212" w:rsidRPr="00EC114A" w:rsidRDefault="00C97212" w:rsidP="00C97212">
      <w:pPr>
        <w:pStyle w:val="ListParagraph"/>
        <w:spacing w:before="0" w:after="0"/>
        <w:ind w:right="0"/>
        <w:rPr>
          <w:rFonts w:ascii="Franklin Gothic Medium" w:hAnsi="Franklin Gothic Medium" w:cs="Calibri"/>
          <w:i/>
          <w:iCs/>
          <w:sz w:val="22"/>
          <w:szCs w:val="22"/>
        </w:rPr>
      </w:pPr>
      <w:r>
        <w:rPr>
          <w:rFonts w:ascii="Franklin Gothic Medium" w:hAnsi="Franklin Gothic Medium" w:cs="Calibri"/>
          <w:i/>
          <w:iCs/>
          <w:sz w:val="22"/>
          <w:szCs w:val="22"/>
        </w:rPr>
        <w:t xml:space="preserve"> </w:t>
      </w:r>
    </w:p>
    <w:p w14:paraId="7D881C2F" w14:textId="77777777" w:rsidR="00F33DD2" w:rsidRPr="00EC114A" w:rsidRDefault="00F33DD2" w:rsidP="00F33DD2">
      <w:pPr>
        <w:pStyle w:val="ListParagraph"/>
        <w:spacing w:before="0" w:after="0"/>
        <w:ind w:right="0"/>
        <w:rPr>
          <w:rFonts w:ascii="Franklin Gothic Medium" w:hAnsi="Franklin Gothic Medium" w:cs="Calibri"/>
          <w:i/>
          <w:iCs/>
          <w:sz w:val="22"/>
          <w:szCs w:val="22"/>
        </w:rPr>
      </w:pPr>
    </w:p>
    <w:p w14:paraId="2CE79DD8" w14:textId="0A9DF24F" w:rsidR="00E27C6B" w:rsidRPr="00EC114A" w:rsidRDefault="00E27C6B" w:rsidP="00E27C6B">
      <w:pPr>
        <w:spacing w:before="0" w:after="0"/>
        <w:ind w:left="0" w:right="0"/>
        <w:rPr>
          <w:rFonts w:ascii="Franklin Gothic Medium" w:hAnsi="Franklin Gothic Medium"/>
          <w:b/>
          <w:bCs/>
          <w:noProof/>
          <w:sz w:val="22"/>
          <w:szCs w:val="22"/>
          <w:lang w:val="en-AU" w:eastAsia="en-AU"/>
        </w:rPr>
      </w:pPr>
      <w:r w:rsidRPr="00EC114A">
        <w:rPr>
          <w:rFonts w:ascii="Franklin Gothic Medium" w:hAnsi="Franklin Gothic Medium"/>
          <w:b/>
          <w:bCs/>
          <w:noProof/>
          <w:sz w:val="22"/>
          <w:szCs w:val="22"/>
          <w:lang w:val="en-AU" w:eastAsia="en-AU"/>
        </w:rPr>
        <w:t xml:space="preserve">Sub-task 4: </w:t>
      </w:r>
    </w:p>
    <w:p w14:paraId="4C9F2D3A" w14:textId="77777777" w:rsidR="00E27C6B" w:rsidRPr="00EC114A" w:rsidRDefault="00E27C6B" w:rsidP="00E27C6B">
      <w:pPr>
        <w:spacing w:before="0" w:after="0"/>
        <w:ind w:left="0" w:right="0"/>
        <w:rPr>
          <w:rFonts w:ascii="Franklin Gothic Medium" w:hAnsi="Franklin Gothic Medium"/>
          <w:b/>
          <w:bCs/>
          <w:noProof/>
          <w:sz w:val="22"/>
          <w:szCs w:val="22"/>
          <w:lang w:val="en-AU" w:eastAsia="en-AU"/>
        </w:rPr>
      </w:pPr>
    </w:p>
    <w:p w14:paraId="1EAF880A" w14:textId="77777777" w:rsidR="00E27C6B" w:rsidRPr="00EC114A" w:rsidRDefault="00E27C6B" w:rsidP="00E27C6B">
      <w:pPr>
        <w:pStyle w:val="ListParagraph"/>
        <w:numPr>
          <w:ilvl w:val="0"/>
          <w:numId w:val="5"/>
        </w:numPr>
        <w:spacing w:before="0" w:after="0"/>
        <w:ind w:right="0"/>
        <w:rPr>
          <w:rFonts w:ascii="Franklin Gothic Medium" w:hAnsi="Franklin Gothic Medium" w:cs="Calibri"/>
          <w:i/>
          <w:iCs/>
          <w:sz w:val="22"/>
          <w:szCs w:val="22"/>
        </w:rPr>
      </w:pPr>
      <w:r w:rsidRPr="00EC114A">
        <w:rPr>
          <w:rFonts w:ascii="Franklin Gothic Medium" w:hAnsi="Franklin Gothic Medium" w:cs="Calibri"/>
          <w:i/>
          <w:iCs/>
          <w:sz w:val="22"/>
          <w:szCs w:val="22"/>
        </w:rPr>
        <w:t>The user accessed 3 pdf documents: ANZ_Document.pdf, ANZ_Document2.pdf, evil.pdf</w:t>
      </w:r>
    </w:p>
    <w:p w14:paraId="6C12EBA9" w14:textId="4C8DDE34" w:rsidR="00E27C6B" w:rsidRDefault="00E27C6B" w:rsidP="00F33DD2">
      <w:pPr>
        <w:pStyle w:val="ListParagraph"/>
        <w:numPr>
          <w:ilvl w:val="0"/>
          <w:numId w:val="5"/>
        </w:numPr>
        <w:spacing w:before="0" w:after="0"/>
        <w:ind w:right="0"/>
        <w:rPr>
          <w:rFonts w:ascii="Franklin Gothic Medium" w:hAnsi="Franklin Gothic Medium" w:cs="Calibri"/>
          <w:i/>
          <w:iCs/>
          <w:sz w:val="22"/>
          <w:szCs w:val="22"/>
        </w:rPr>
      </w:pPr>
      <w:r w:rsidRPr="00EC114A">
        <w:rPr>
          <w:rFonts w:ascii="Franklin Gothic Medium" w:hAnsi="Franklin Gothic Medium" w:cs="Calibri"/>
          <w:i/>
          <w:iCs/>
          <w:sz w:val="22"/>
          <w:szCs w:val="22"/>
        </w:rPr>
        <w:t xml:space="preserve">Extract and view these documents. </w:t>
      </w:r>
      <w:r w:rsidR="000563E9">
        <w:rPr>
          <w:rFonts w:ascii="Franklin Gothic Medium" w:hAnsi="Franklin Gothic Medium" w:cs="Calibri"/>
          <w:i/>
          <w:iCs/>
          <w:sz w:val="22"/>
          <w:szCs w:val="22"/>
        </w:rPr>
        <w:t xml:space="preserve">Include </w:t>
      </w:r>
      <w:r w:rsidR="003F0CEC">
        <w:rPr>
          <w:rFonts w:ascii="Franklin Gothic Medium" w:hAnsi="Franklin Gothic Medium" w:cs="Calibri"/>
          <w:i/>
          <w:iCs/>
          <w:sz w:val="22"/>
          <w:szCs w:val="22"/>
        </w:rPr>
        <w:t>images</w:t>
      </w:r>
      <w:r w:rsidR="000563E9">
        <w:rPr>
          <w:rFonts w:ascii="Franklin Gothic Medium" w:hAnsi="Franklin Gothic Medium" w:cs="Calibri"/>
          <w:i/>
          <w:iCs/>
          <w:sz w:val="22"/>
          <w:szCs w:val="22"/>
        </w:rPr>
        <w:t xml:space="preserve"> of </w:t>
      </w:r>
      <w:r w:rsidRPr="00EC114A">
        <w:rPr>
          <w:rFonts w:ascii="Franklin Gothic Medium" w:hAnsi="Franklin Gothic Medium" w:cs="Calibri"/>
          <w:i/>
          <w:iCs/>
          <w:sz w:val="22"/>
          <w:szCs w:val="22"/>
        </w:rPr>
        <w:t>them in your report.</w:t>
      </w:r>
    </w:p>
    <w:p w14:paraId="79924B7A" w14:textId="7C66784F" w:rsidR="009B2350" w:rsidRDefault="009B2350" w:rsidP="009B2350">
      <w:pPr>
        <w:pStyle w:val="ListParagraph"/>
        <w:spacing w:before="0" w:after="0"/>
        <w:ind w:right="0"/>
        <w:rPr>
          <w:rFonts w:ascii="Franklin Gothic Medium" w:hAnsi="Franklin Gothic Medium" w:cs="Calibri"/>
          <w:i/>
          <w:iCs/>
          <w:sz w:val="22"/>
          <w:szCs w:val="22"/>
        </w:rPr>
      </w:pPr>
    </w:p>
    <w:p w14:paraId="02226B9C" w14:textId="30FE8F76" w:rsidR="009B2350" w:rsidRDefault="009B2350" w:rsidP="009B2350">
      <w:pPr>
        <w:pStyle w:val="ListParagraph"/>
        <w:spacing w:before="0" w:after="0"/>
        <w:ind w:right="0"/>
        <w:rPr>
          <w:rFonts w:ascii="Franklin Gothic Medium" w:hAnsi="Franklin Gothic Medium" w:cs="Calibri"/>
          <w:i/>
          <w:iCs/>
          <w:sz w:val="22"/>
          <w:szCs w:val="22"/>
        </w:rPr>
      </w:pPr>
      <w:r>
        <w:rPr>
          <w:rFonts w:ascii="Franklin Gothic Medium" w:hAnsi="Franklin Gothic Medium" w:cs="Calibri"/>
          <w:i/>
          <w:iCs/>
          <w:sz w:val="22"/>
          <w:szCs w:val="22"/>
        </w:rPr>
        <w:t>ANZ_Document.pdf:</w:t>
      </w:r>
    </w:p>
    <w:p w14:paraId="512AC841" w14:textId="00B822D4" w:rsidR="00C97212" w:rsidRDefault="00F84DCD" w:rsidP="009B2350">
      <w:pPr>
        <w:pStyle w:val="ListParagraph"/>
        <w:spacing w:before="0" w:after="0"/>
        <w:ind w:right="0"/>
        <w:rPr>
          <w:rFonts w:ascii="Franklin Gothic Medium" w:hAnsi="Franklin Gothic Medium" w:cs="Calibri"/>
          <w:i/>
          <w:iCs/>
          <w:sz w:val="22"/>
          <w:szCs w:val="22"/>
        </w:rPr>
      </w:pPr>
      <w:r w:rsidRPr="00F84DCD">
        <w:rPr>
          <w:rFonts w:ascii="Franklin Gothic Medium" w:hAnsi="Franklin Gothic Medium" w:cs="Calibri"/>
          <w:i/>
          <w:iCs/>
          <w:noProof/>
          <w:sz w:val="22"/>
          <w:szCs w:val="22"/>
        </w:rPr>
        <w:drawing>
          <wp:inline distT="0" distB="0" distL="0" distR="0" wp14:anchorId="6A8C7608" wp14:editId="5B8DC145">
            <wp:extent cx="5350189" cy="3007995"/>
            <wp:effectExtent l="0" t="0" r="3175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2305" cy="3009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C7D69C" w14:textId="77777777" w:rsidR="00C97212" w:rsidRDefault="00C97212" w:rsidP="009B2350">
      <w:pPr>
        <w:pStyle w:val="ListParagraph"/>
        <w:spacing w:before="0" w:after="0"/>
        <w:ind w:right="0"/>
        <w:rPr>
          <w:rFonts w:ascii="Franklin Gothic Medium" w:hAnsi="Franklin Gothic Medium" w:cs="Calibri"/>
          <w:i/>
          <w:iCs/>
          <w:sz w:val="22"/>
          <w:szCs w:val="22"/>
        </w:rPr>
      </w:pPr>
    </w:p>
    <w:p w14:paraId="782EFB39" w14:textId="77777777" w:rsidR="00C97212" w:rsidRDefault="00C97212" w:rsidP="009B2350">
      <w:pPr>
        <w:pStyle w:val="ListParagraph"/>
        <w:spacing w:before="0" w:after="0"/>
        <w:ind w:right="0"/>
        <w:rPr>
          <w:rFonts w:ascii="Franklin Gothic Medium" w:hAnsi="Franklin Gothic Medium" w:cs="Calibri"/>
          <w:i/>
          <w:iCs/>
          <w:sz w:val="22"/>
          <w:szCs w:val="22"/>
        </w:rPr>
      </w:pPr>
    </w:p>
    <w:p w14:paraId="73C84760" w14:textId="77777777" w:rsidR="00C97212" w:rsidRDefault="00C97212" w:rsidP="009B2350">
      <w:pPr>
        <w:pStyle w:val="ListParagraph"/>
        <w:spacing w:before="0" w:after="0"/>
        <w:ind w:right="0"/>
        <w:rPr>
          <w:rFonts w:ascii="Franklin Gothic Medium" w:hAnsi="Franklin Gothic Medium" w:cs="Calibri"/>
          <w:i/>
          <w:iCs/>
          <w:sz w:val="22"/>
          <w:szCs w:val="22"/>
        </w:rPr>
      </w:pPr>
    </w:p>
    <w:p w14:paraId="3F1B0C92" w14:textId="77777777" w:rsidR="00C97212" w:rsidRDefault="00C97212" w:rsidP="009B2350">
      <w:pPr>
        <w:pStyle w:val="ListParagraph"/>
        <w:spacing w:before="0" w:after="0"/>
        <w:ind w:right="0"/>
        <w:rPr>
          <w:rFonts w:ascii="Franklin Gothic Medium" w:hAnsi="Franklin Gothic Medium" w:cs="Calibri"/>
          <w:i/>
          <w:iCs/>
          <w:sz w:val="22"/>
          <w:szCs w:val="22"/>
        </w:rPr>
      </w:pPr>
    </w:p>
    <w:p w14:paraId="17ED96FD" w14:textId="77777777" w:rsidR="00C97212" w:rsidRDefault="00C97212" w:rsidP="009B2350">
      <w:pPr>
        <w:pStyle w:val="ListParagraph"/>
        <w:spacing w:before="0" w:after="0"/>
        <w:ind w:right="0"/>
        <w:rPr>
          <w:rFonts w:ascii="Franklin Gothic Medium" w:hAnsi="Franklin Gothic Medium" w:cs="Calibri"/>
          <w:i/>
          <w:iCs/>
          <w:sz w:val="22"/>
          <w:szCs w:val="22"/>
        </w:rPr>
      </w:pPr>
    </w:p>
    <w:p w14:paraId="1D123FC0" w14:textId="77777777" w:rsidR="00C97212" w:rsidRDefault="00C97212" w:rsidP="009B2350">
      <w:pPr>
        <w:pStyle w:val="ListParagraph"/>
        <w:spacing w:before="0" w:after="0"/>
        <w:ind w:right="0"/>
        <w:rPr>
          <w:rFonts w:ascii="Franklin Gothic Medium" w:hAnsi="Franklin Gothic Medium" w:cs="Calibri"/>
          <w:i/>
          <w:iCs/>
          <w:sz w:val="22"/>
          <w:szCs w:val="22"/>
        </w:rPr>
      </w:pPr>
    </w:p>
    <w:p w14:paraId="6DCD906C" w14:textId="77777777" w:rsidR="00C97212" w:rsidRDefault="00C97212" w:rsidP="009B2350">
      <w:pPr>
        <w:pStyle w:val="ListParagraph"/>
        <w:spacing w:before="0" w:after="0"/>
        <w:ind w:right="0"/>
        <w:rPr>
          <w:rFonts w:ascii="Franklin Gothic Medium" w:hAnsi="Franklin Gothic Medium" w:cs="Calibri"/>
          <w:i/>
          <w:iCs/>
          <w:sz w:val="22"/>
          <w:szCs w:val="22"/>
        </w:rPr>
      </w:pPr>
    </w:p>
    <w:p w14:paraId="2FDE4619" w14:textId="77777777" w:rsidR="00C97212" w:rsidRDefault="00C97212" w:rsidP="009B2350">
      <w:pPr>
        <w:pStyle w:val="ListParagraph"/>
        <w:spacing w:before="0" w:after="0"/>
        <w:ind w:right="0"/>
        <w:rPr>
          <w:rFonts w:ascii="Franklin Gothic Medium" w:hAnsi="Franklin Gothic Medium" w:cs="Calibri"/>
          <w:i/>
          <w:iCs/>
          <w:sz w:val="22"/>
          <w:szCs w:val="22"/>
        </w:rPr>
      </w:pPr>
    </w:p>
    <w:p w14:paraId="4EFA9FEB" w14:textId="77777777" w:rsidR="00C97212" w:rsidRDefault="00C97212" w:rsidP="009B2350">
      <w:pPr>
        <w:pStyle w:val="ListParagraph"/>
        <w:spacing w:before="0" w:after="0"/>
        <w:ind w:right="0"/>
        <w:rPr>
          <w:rFonts w:ascii="Franklin Gothic Medium" w:hAnsi="Franklin Gothic Medium" w:cs="Calibri"/>
          <w:i/>
          <w:iCs/>
          <w:sz w:val="22"/>
          <w:szCs w:val="22"/>
        </w:rPr>
      </w:pPr>
    </w:p>
    <w:p w14:paraId="4B06D899" w14:textId="77777777" w:rsidR="00C97212" w:rsidRDefault="00C97212" w:rsidP="009B2350">
      <w:pPr>
        <w:pStyle w:val="ListParagraph"/>
        <w:spacing w:before="0" w:after="0"/>
        <w:ind w:right="0"/>
        <w:rPr>
          <w:rFonts w:ascii="Franklin Gothic Medium" w:hAnsi="Franklin Gothic Medium" w:cs="Calibri"/>
          <w:i/>
          <w:iCs/>
          <w:sz w:val="22"/>
          <w:szCs w:val="22"/>
        </w:rPr>
      </w:pPr>
    </w:p>
    <w:p w14:paraId="635E70D6" w14:textId="77777777" w:rsidR="00C97212" w:rsidRDefault="00C97212" w:rsidP="009B2350">
      <w:pPr>
        <w:pStyle w:val="ListParagraph"/>
        <w:spacing w:before="0" w:after="0"/>
        <w:ind w:right="0"/>
        <w:rPr>
          <w:rFonts w:ascii="Franklin Gothic Medium" w:hAnsi="Franklin Gothic Medium" w:cs="Calibri"/>
          <w:i/>
          <w:iCs/>
          <w:sz w:val="22"/>
          <w:szCs w:val="22"/>
        </w:rPr>
      </w:pPr>
    </w:p>
    <w:p w14:paraId="775F846E" w14:textId="77777777" w:rsidR="00C97212" w:rsidRDefault="00C97212" w:rsidP="009B2350">
      <w:pPr>
        <w:pStyle w:val="ListParagraph"/>
        <w:spacing w:before="0" w:after="0"/>
        <w:ind w:right="0"/>
        <w:rPr>
          <w:rFonts w:ascii="Franklin Gothic Medium" w:hAnsi="Franklin Gothic Medium" w:cs="Calibri"/>
          <w:i/>
          <w:iCs/>
          <w:sz w:val="22"/>
          <w:szCs w:val="22"/>
        </w:rPr>
      </w:pPr>
    </w:p>
    <w:p w14:paraId="0E8FD96C" w14:textId="77777777" w:rsidR="00C97212" w:rsidRDefault="00C97212" w:rsidP="009B2350">
      <w:pPr>
        <w:pStyle w:val="ListParagraph"/>
        <w:spacing w:before="0" w:after="0"/>
        <w:ind w:right="0"/>
        <w:rPr>
          <w:rFonts w:ascii="Franklin Gothic Medium" w:hAnsi="Franklin Gothic Medium" w:cs="Calibri"/>
          <w:i/>
          <w:iCs/>
          <w:sz w:val="22"/>
          <w:szCs w:val="22"/>
        </w:rPr>
      </w:pPr>
    </w:p>
    <w:p w14:paraId="4A1E92D8" w14:textId="77777777" w:rsidR="00C97212" w:rsidRDefault="00C97212" w:rsidP="009B2350">
      <w:pPr>
        <w:pStyle w:val="ListParagraph"/>
        <w:spacing w:before="0" w:after="0"/>
        <w:ind w:right="0"/>
        <w:rPr>
          <w:rFonts w:ascii="Franklin Gothic Medium" w:hAnsi="Franklin Gothic Medium" w:cs="Calibri"/>
          <w:i/>
          <w:iCs/>
          <w:sz w:val="22"/>
          <w:szCs w:val="22"/>
        </w:rPr>
      </w:pPr>
    </w:p>
    <w:p w14:paraId="653E643C" w14:textId="77777777" w:rsidR="00C97212" w:rsidRDefault="00C97212" w:rsidP="009B2350">
      <w:pPr>
        <w:pStyle w:val="ListParagraph"/>
        <w:spacing w:before="0" w:after="0"/>
        <w:ind w:right="0"/>
        <w:rPr>
          <w:rFonts w:ascii="Franklin Gothic Medium" w:hAnsi="Franklin Gothic Medium" w:cs="Calibri"/>
          <w:i/>
          <w:iCs/>
          <w:sz w:val="22"/>
          <w:szCs w:val="22"/>
        </w:rPr>
      </w:pPr>
    </w:p>
    <w:p w14:paraId="5F523E63" w14:textId="77777777" w:rsidR="00C97212" w:rsidRDefault="00C97212" w:rsidP="009B2350">
      <w:pPr>
        <w:pStyle w:val="ListParagraph"/>
        <w:spacing w:before="0" w:after="0"/>
        <w:ind w:right="0"/>
        <w:rPr>
          <w:rFonts w:ascii="Franklin Gothic Medium" w:hAnsi="Franklin Gothic Medium" w:cs="Calibri"/>
          <w:i/>
          <w:iCs/>
          <w:sz w:val="22"/>
          <w:szCs w:val="22"/>
        </w:rPr>
      </w:pPr>
    </w:p>
    <w:p w14:paraId="62F44157" w14:textId="77777777" w:rsidR="00C97212" w:rsidRDefault="00C97212" w:rsidP="009B2350">
      <w:pPr>
        <w:pStyle w:val="ListParagraph"/>
        <w:spacing w:before="0" w:after="0"/>
        <w:ind w:right="0"/>
        <w:rPr>
          <w:rFonts w:ascii="Franklin Gothic Medium" w:hAnsi="Franklin Gothic Medium" w:cs="Calibri"/>
          <w:i/>
          <w:iCs/>
          <w:sz w:val="22"/>
          <w:szCs w:val="22"/>
        </w:rPr>
      </w:pPr>
    </w:p>
    <w:p w14:paraId="533741D7" w14:textId="77777777" w:rsidR="00C97212" w:rsidRDefault="00C97212" w:rsidP="009B2350">
      <w:pPr>
        <w:pStyle w:val="ListParagraph"/>
        <w:spacing w:before="0" w:after="0"/>
        <w:ind w:right="0"/>
        <w:rPr>
          <w:rFonts w:ascii="Franklin Gothic Medium" w:hAnsi="Franklin Gothic Medium" w:cs="Calibri"/>
          <w:i/>
          <w:iCs/>
          <w:sz w:val="22"/>
          <w:szCs w:val="22"/>
        </w:rPr>
      </w:pPr>
    </w:p>
    <w:p w14:paraId="4BC00839" w14:textId="77777777" w:rsidR="00C97212" w:rsidRDefault="00C97212" w:rsidP="009B2350">
      <w:pPr>
        <w:pStyle w:val="ListParagraph"/>
        <w:spacing w:before="0" w:after="0"/>
        <w:ind w:right="0"/>
        <w:rPr>
          <w:rFonts w:ascii="Franklin Gothic Medium" w:hAnsi="Franklin Gothic Medium" w:cs="Calibri"/>
          <w:i/>
          <w:iCs/>
          <w:sz w:val="22"/>
          <w:szCs w:val="22"/>
        </w:rPr>
      </w:pPr>
    </w:p>
    <w:p w14:paraId="30D26A79" w14:textId="09E5B0E5" w:rsidR="009B2350" w:rsidRDefault="009B2350" w:rsidP="009B2350">
      <w:pPr>
        <w:pStyle w:val="ListParagraph"/>
        <w:spacing w:before="0" w:after="0"/>
        <w:ind w:right="0"/>
        <w:rPr>
          <w:rFonts w:ascii="Franklin Gothic Medium" w:hAnsi="Franklin Gothic Medium" w:cs="Calibri"/>
          <w:i/>
          <w:iCs/>
          <w:sz w:val="22"/>
          <w:szCs w:val="22"/>
        </w:rPr>
      </w:pPr>
      <w:r w:rsidRPr="00EC114A">
        <w:rPr>
          <w:rFonts w:ascii="Franklin Gothic Medium" w:hAnsi="Franklin Gothic Medium" w:cs="Calibri"/>
          <w:i/>
          <w:iCs/>
          <w:sz w:val="22"/>
          <w:szCs w:val="22"/>
        </w:rPr>
        <w:t>ANZ_Document2.pdf</w:t>
      </w:r>
      <w:r w:rsidR="00C97212">
        <w:rPr>
          <w:rFonts w:ascii="Franklin Gothic Medium" w:hAnsi="Franklin Gothic Medium" w:cs="Calibri"/>
          <w:i/>
          <w:iCs/>
          <w:sz w:val="22"/>
          <w:szCs w:val="22"/>
        </w:rPr>
        <w:t>:</w:t>
      </w:r>
    </w:p>
    <w:p w14:paraId="6AFFECC5" w14:textId="281BD803" w:rsidR="00C97212" w:rsidRPr="00EC114A" w:rsidRDefault="00C97212" w:rsidP="009B2350">
      <w:pPr>
        <w:pStyle w:val="ListParagraph"/>
        <w:spacing w:before="0" w:after="0"/>
        <w:ind w:right="0"/>
        <w:rPr>
          <w:rFonts w:ascii="Franklin Gothic Medium" w:hAnsi="Franklin Gothic Medium" w:cs="Calibri"/>
          <w:i/>
          <w:iCs/>
          <w:sz w:val="22"/>
          <w:szCs w:val="22"/>
        </w:rPr>
      </w:pPr>
      <w:r>
        <w:rPr>
          <w:noProof/>
        </w:rPr>
        <w:drawing>
          <wp:inline distT="0" distB="0" distL="0" distR="0" wp14:anchorId="4F3AAC94" wp14:editId="7964360D">
            <wp:extent cx="4608142" cy="259080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15252" cy="2594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DBF67" w14:textId="77777777" w:rsidR="00C97212" w:rsidRDefault="00C97212" w:rsidP="00F33DD2">
      <w:pPr>
        <w:pStyle w:val="ListParagraph"/>
        <w:spacing w:before="0" w:after="0"/>
        <w:ind w:right="0"/>
        <w:rPr>
          <w:rFonts w:ascii="Franklin Gothic Medium" w:hAnsi="Franklin Gothic Medium" w:cs="Calibri"/>
          <w:i/>
          <w:iCs/>
          <w:sz w:val="22"/>
          <w:szCs w:val="22"/>
        </w:rPr>
      </w:pPr>
    </w:p>
    <w:p w14:paraId="5430074E" w14:textId="77777777" w:rsidR="00C97212" w:rsidRDefault="00C97212" w:rsidP="00F33DD2">
      <w:pPr>
        <w:pStyle w:val="ListParagraph"/>
        <w:spacing w:before="0" w:after="0"/>
        <w:ind w:right="0"/>
        <w:rPr>
          <w:rFonts w:ascii="Franklin Gothic Medium" w:hAnsi="Franklin Gothic Medium" w:cs="Calibri"/>
          <w:i/>
          <w:iCs/>
          <w:sz w:val="22"/>
          <w:szCs w:val="22"/>
        </w:rPr>
      </w:pPr>
    </w:p>
    <w:p w14:paraId="5EFB5549" w14:textId="77777777" w:rsidR="00C97212" w:rsidRDefault="00C97212" w:rsidP="00F33DD2">
      <w:pPr>
        <w:pStyle w:val="ListParagraph"/>
        <w:spacing w:before="0" w:after="0"/>
        <w:ind w:right="0"/>
        <w:rPr>
          <w:rFonts w:ascii="Franklin Gothic Medium" w:hAnsi="Franklin Gothic Medium" w:cs="Calibri"/>
          <w:i/>
          <w:iCs/>
          <w:sz w:val="22"/>
          <w:szCs w:val="22"/>
        </w:rPr>
      </w:pPr>
    </w:p>
    <w:p w14:paraId="138143AD" w14:textId="7497D177" w:rsidR="00F33DD2" w:rsidRPr="00C97212" w:rsidRDefault="009B2350" w:rsidP="00C97212">
      <w:pPr>
        <w:spacing w:before="0" w:after="0"/>
        <w:ind w:left="0" w:right="0" w:firstLine="720"/>
        <w:rPr>
          <w:rFonts w:ascii="Franklin Gothic Medium" w:hAnsi="Franklin Gothic Medium" w:cs="Calibri"/>
          <w:i/>
          <w:iCs/>
          <w:sz w:val="22"/>
          <w:szCs w:val="22"/>
        </w:rPr>
      </w:pPr>
      <w:r w:rsidRPr="00C97212">
        <w:rPr>
          <w:rFonts w:ascii="Franklin Gothic Medium" w:hAnsi="Franklin Gothic Medium" w:cs="Calibri"/>
          <w:i/>
          <w:iCs/>
          <w:sz w:val="22"/>
          <w:szCs w:val="22"/>
        </w:rPr>
        <w:t>evil.pdf</w:t>
      </w:r>
      <w:r w:rsidRPr="00C97212">
        <w:rPr>
          <w:rFonts w:ascii="Franklin Gothic Medium" w:hAnsi="Franklin Gothic Medium" w:cs="Calibri"/>
          <w:i/>
          <w:iCs/>
          <w:sz w:val="22"/>
          <w:szCs w:val="22"/>
        </w:rPr>
        <w:t>:</w:t>
      </w:r>
    </w:p>
    <w:p w14:paraId="4B9C8CFE" w14:textId="26E6789E" w:rsidR="009B2350" w:rsidRPr="00EC114A" w:rsidRDefault="009B2350" w:rsidP="00F33DD2">
      <w:pPr>
        <w:pStyle w:val="ListParagraph"/>
        <w:spacing w:before="0" w:after="0"/>
        <w:ind w:right="0"/>
        <w:rPr>
          <w:rFonts w:ascii="Franklin Gothic Medium" w:hAnsi="Franklin Gothic Medium" w:cs="Calibri"/>
          <w:i/>
          <w:iCs/>
          <w:sz w:val="22"/>
          <w:szCs w:val="22"/>
        </w:rPr>
      </w:pPr>
      <w:r>
        <w:rPr>
          <w:noProof/>
        </w:rPr>
        <w:drawing>
          <wp:inline distT="0" distB="0" distL="0" distR="0" wp14:anchorId="721DE69B" wp14:editId="6C53FF47">
            <wp:extent cx="4581525" cy="257583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7407" cy="25847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9C9800" w14:textId="77777777" w:rsidR="009B2350" w:rsidRDefault="009B2350" w:rsidP="00E27C6B">
      <w:pPr>
        <w:spacing w:before="0" w:after="0"/>
        <w:ind w:left="0" w:right="0"/>
        <w:rPr>
          <w:rFonts w:ascii="Franklin Gothic Medium" w:hAnsi="Franklin Gothic Medium"/>
          <w:b/>
          <w:bCs/>
          <w:noProof/>
          <w:sz w:val="22"/>
          <w:szCs w:val="22"/>
          <w:lang w:val="en-AU" w:eastAsia="en-AU"/>
        </w:rPr>
      </w:pPr>
    </w:p>
    <w:p w14:paraId="73BBC186" w14:textId="77777777" w:rsidR="009B2350" w:rsidRDefault="009B2350" w:rsidP="00E27C6B">
      <w:pPr>
        <w:spacing w:before="0" w:after="0"/>
        <w:ind w:left="0" w:right="0"/>
        <w:rPr>
          <w:rFonts w:ascii="Franklin Gothic Medium" w:hAnsi="Franklin Gothic Medium"/>
          <w:b/>
          <w:bCs/>
          <w:noProof/>
          <w:sz w:val="22"/>
          <w:szCs w:val="22"/>
          <w:lang w:val="en-AU" w:eastAsia="en-AU"/>
        </w:rPr>
      </w:pPr>
    </w:p>
    <w:p w14:paraId="5A8577AD" w14:textId="77777777" w:rsidR="009B2350" w:rsidRDefault="009B2350" w:rsidP="00E27C6B">
      <w:pPr>
        <w:spacing w:before="0" w:after="0"/>
        <w:ind w:left="0" w:right="0"/>
        <w:rPr>
          <w:rFonts w:ascii="Franklin Gothic Medium" w:hAnsi="Franklin Gothic Medium"/>
          <w:b/>
          <w:bCs/>
          <w:noProof/>
          <w:sz w:val="22"/>
          <w:szCs w:val="22"/>
          <w:lang w:val="en-AU" w:eastAsia="en-AU"/>
        </w:rPr>
      </w:pPr>
    </w:p>
    <w:p w14:paraId="1D8BB705" w14:textId="77777777" w:rsidR="009B2350" w:rsidRDefault="009B2350" w:rsidP="00E27C6B">
      <w:pPr>
        <w:spacing w:before="0" w:after="0"/>
        <w:ind w:left="0" w:right="0"/>
        <w:rPr>
          <w:rFonts w:ascii="Franklin Gothic Medium" w:hAnsi="Franklin Gothic Medium"/>
          <w:b/>
          <w:bCs/>
          <w:noProof/>
          <w:sz w:val="22"/>
          <w:szCs w:val="22"/>
          <w:lang w:val="en-AU" w:eastAsia="en-AU"/>
        </w:rPr>
      </w:pPr>
    </w:p>
    <w:p w14:paraId="4FAF66DB" w14:textId="77777777" w:rsidR="009B2350" w:rsidRDefault="009B2350" w:rsidP="00E27C6B">
      <w:pPr>
        <w:spacing w:before="0" w:after="0"/>
        <w:ind w:left="0" w:right="0"/>
        <w:rPr>
          <w:rFonts w:ascii="Franklin Gothic Medium" w:hAnsi="Franklin Gothic Medium"/>
          <w:b/>
          <w:bCs/>
          <w:noProof/>
          <w:sz w:val="22"/>
          <w:szCs w:val="22"/>
          <w:lang w:val="en-AU" w:eastAsia="en-AU"/>
        </w:rPr>
      </w:pPr>
    </w:p>
    <w:p w14:paraId="6E8CC805" w14:textId="77777777" w:rsidR="009B2350" w:rsidRDefault="009B2350" w:rsidP="00E27C6B">
      <w:pPr>
        <w:spacing w:before="0" w:after="0"/>
        <w:ind w:left="0" w:right="0"/>
        <w:rPr>
          <w:rFonts w:ascii="Franklin Gothic Medium" w:hAnsi="Franklin Gothic Medium"/>
          <w:b/>
          <w:bCs/>
          <w:noProof/>
          <w:sz w:val="22"/>
          <w:szCs w:val="22"/>
          <w:lang w:val="en-AU" w:eastAsia="en-AU"/>
        </w:rPr>
      </w:pPr>
    </w:p>
    <w:p w14:paraId="6DCBB8D7" w14:textId="77777777" w:rsidR="009B2350" w:rsidRDefault="009B2350" w:rsidP="00E27C6B">
      <w:pPr>
        <w:spacing w:before="0" w:after="0"/>
        <w:ind w:left="0" w:right="0"/>
        <w:rPr>
          <w:rFonts w:ascii="Franklin Gothic Medium" w:hAnsi="Franklin Gothic Medium"/>
          <w:b/>
          <w:bCs/>
          <w:noProof/>
          <w:sz w:val="22"/>
          <w:szCs w:val="22"/>
          <w:lang w:val="en-AU" w:eastAsia="en-AU"/>
        </w:rPr>
      </w:pPr>
    </w:p>
    <w:p w14:paraId="1179BCDD" w14:textId="77777777" w:rsidR="009B2350" w:rsidRDefault="009B2350" w:rsidP="00E27C6B">
      <w:pPr>
        <w:spacing w:before="0" w:after="0"/>
        <w:ind w:left="0" w:right="0"/>
        <w:rPr>
          <w:rFonts w:ascii="Franklin Gothic Medium" w:hAnsi="Franklin Gothic Medium"/>
          <w:b/>
          <w:bCs/>
          <w:noProof/>
          <w:sz w:val="22"/>
          <w:szCs w:val="22"/>
          <w:lang w:val="en-AU" w:eastAsia="en-AU"/>
        </w:rPr>
      </w:pPr>
    </w:p>
    <w:p w14:paraId="274C0FF3" w14:textId="77777777" w:rsidR="009B2350" w:rsidRDefault="009B2350" w:rsidP="00E27C6B">
      <w:pPr>
        <w:spacing w:before="0" w:after="0"/>
        <w:ind w:left="0" w:right="0"/>
        <w:rPr>
          <w:rFonts w:ascii="Franklin Gothic Medium" w:hAnsi="Franklin Gothic Medium"/>
          <w:b/>
          <w:bCs/>
          <w:noProof/>
          <w:sz w:val="22"/>
          <w:szCs w:val="22"/>
          <w:lang w:val="en-AU" w:eastAsia="en-AU"/>
        </w:rPr>
      </w:pPr>
    </w:p>
    <w:p w14:paraId="7BAC502B" w14:textId="77777777" w:rsidR="009B2350" w:rsidRDefault="009B2350" w:rsidP="00E27C6B">
      <w:pPr>
        <w:spacing w:before="0" w:after="0"/>
        <w:ind w:left="0" w:right="0"/>
        <w:rPr>
          <w:rFonts w:ascii="Franklin Gothic Medium" w:hAnsi="Franklin Gothic Medium"/>
          <w:b/>
          <w:bCs/>
          <w:noProof/>
          <w:sz w:val="22"/>
          <w:szCs w:val="22"/>
          <w:lang w:val="en-AU" w:eastAsia="en-AU"/>
        </w:rPr>
      </w:pPr>
    </w:p>
    <w:p w14:paraId="51D995F4" w14:textId="77777777" w:rsidR="009B2350" w:rsidRDefault="009B2350" w:rsidP="00E27C6B">
      <w:pPr>
        <w:spacing w:before="0" w:after="0"/>
        <w:ind w:left="0" w:right="0"/>
        <w:rPr>
          <w:rFonts w:ascii="Franklin Gothic Medium" w:hAnsi="Franklin Gothic Medium"/>
          <w:b/>
          <w:bCs/>
          <w:noProof/>
          <w:sz w:val="22"/>
          <w:szCs w:val="22"/>
          <w:lang w:val="en-AU" w:eastAsia="en-AU"/>
        </w:rPr>
      </w:pPr>
    </w:p>
    <w:p w14:paraId="63806109" w14:textId="77777777" w:rsidR="009B2350" w:rsidRDefault="009B2350" w:rsidP="00E27C6B">
      <w:pPr>
        <w:spacing w:before="0" w:after="0"/>
        <w:ind w:left="0" w:right="0"/>
        <w:rPr>
          <w:rFonts w:ascii="Franklin Gothic Medium" w:hAnsi="Franklin Gothic Medium"/>
          <w:b/>
          <w:bCs/>
          <w:noProof/>
          <w:sz w:val="22"/>
          <w:szCs w:val="22"/>
          <w:lang w:val="en-AU" w:eastAsia="en-AU"/>
        </w:rPr>
      </w:pPr>
    </w:p>
    <w:p w14:paraId="536AFA5E" w14:textId="77777777" w:rsidR="009B2350" w:rsidRDefault="009B2350" w:rsidP="00E27C6B">
      <w:pPr>
        <w:spacing w:before="0" w:after="0"/>
        <w:ind w:left="0" w:right="0"/>
        <w:rPr>
          <w:rFonts w:ascii="Franklin Gothic Medium" w:hAnsi="Franklin Gothic Medium"/>
          <w:b/>
          <w:bCs/>
          <w:noProof/>
          <w:sz w:val="22"/>
          <w:szCs w:val="22"/>
          <w:lang w:val="en-AU" w:eastAsia="en-AU"/>
        </w:rPr>
      </w:pPr>
    </w:p>
    <w:p w14:paraId="72060417" w14:textId="77777777" w:rsidR="009B2350" w:rsidRDefault="009B2350" w:rsidP="00E27C6B">
      <w:pPr>
        <w:spacing w:before="0" w:after="0"/>
        <w:ind w:left="0" w:right="0"/>
        <w:rPr>
          <w:rFonts w:ascii="Franklin Gothic Medium" w:hAnsi="Franklin Gothic Medium"/>
          <w:b/>
          <w:bCs/>
          <w:noProof/>
          <w:sz w:val="22"/>
          <w:szCs w:val="22"/>
          <w:lang w:val="en-AU" w:eastAsia="en-AU"/>
        </w:rPr>
      </w:pPr>
    </w:p>
    <w:p w14:paraId="521CCB7F" w14:textId="77777777" w:rsidR="009B2350" w:rsidRDefault="009B2350" w:rsidP="00E27C6B">
      <w:pPr>
        <w:spacing w:before="0" w:after="0"/>
        <w:ind w:left="0" w:right="0"/>
        <w:rPr>
          <w:rFonts w:ascii="Franklin Gothic Medium" w:hAnsi="Franklin Gothic Medium"/>
          <w:b/>
          <w:bCs/>
          <w:noProof/>
          <w:sz w:val="22"/>
          <w:szCs w:val="22"/>
          <w:lang w:val="en-AU" w:eastAsia="en-AU"/>
        </w:rPr>
      </w:pPr>
    </w:p>
    <w:p w14:paraId="5F87F56C" w14:textId="77777777" w:rsidR="009B2350" w:rsidRDefault="009B2350" w:rsidP="00E27C6B">
      <w:pPr>
        <w:spacing w:before="0" w:after="0"/>
        <w:ind w:left="0" w:right="0"/>
        <w:rPr>
          <w:rFonts w:ascii="Franklin Gothic Medium" w:hAnsi="Franklin Gothic Medium"/>
          <w:b/>
          <w:bCs/>
          <w:noProof/>
          <w:sz w:val="22"/>
          <w:szCs w:val="22"/>
          <w:lang w:val="en-AU" w:eastAsia="en-AU"/>
        </w:rPr>
      </w:pPr>
    </w:p>
    <w:p w14:paraId="74C55C34" w14:textId="77777777" w:rsidR="009B2350" w:rsidRDefault="009B2350" w:rsidP="00E27C6B">
      <w:pPr>
        <w:spacing w:before="0" w:after="0"/>
        <w:ind w:left="0" w:right="0"/>
        <w:rPr>
          <w:rFonts w:ascii="Franklin Gothic Medium" w:hAnsi="Franklin Gothic Medium"/>
          <w:b/>
          <w:bCs/>
          <w:noProof/>
          <w:sz w:val="22"/>
          <w:szCs w:val="22"/>
          <w:lang w:val="en-AU" w:eastAsia="en-AU"/>
        </w:rPr>
      </w:pPr>
    </w:p>
    <w:p w14:paraId="3A492040" w14:textId="0064D17C" w:rsidR="00E27C6B" w:rsidRPr="00EC114A" w:rsidRDefault="00E27C6B" w:rsidP="00E27C6B">
      <w:pPr>
        <w:spacing w:before="0" w:after="0"/>
        <w:ind w:left="0" w:right="0"/>
        <w:rPr>
          <w:rFonts w:ascii="Franklin Gothic Medium" w:hAnsi="Franklin Gothic Medium"/>
          <w:b/>
          <w:bCs/>
          <w:noProof/>
          <w:sz w:val="22"/>
          <w:szCs w:val="22"/>
          <w:lang w:val="en-AU" w:eastAsia="en-AU"/>
        </w:rPr>
      </w:pPr>
      <w:r w:rsidRPr="00EC114A">
        <w:rPr>
          <w:rFonts w:ascii="Franklin Gothic Medium" w:hAnsi="Franklin Gothic Medium"/>
          <w:b/>
          <w:bCs/>
          <w:noProof/>
          <w:sz w:val="22"/>
          <w:szCs w:val="22"/>
          <w:lang w:val="en-AU" w:eastAsia="en-AU"/>
        </w:rPr>
        <w:t xml:space="preserve">Sub-task 5: </w:t>
      </w:r>
    </w:p>
    <w:p w14:paraId="2267101E" w14:textId="77777777" w:rsidR="00E27C6B" w:rsidRPr="00EC114A" w:rsidRDefault="00E27C6B" w:rsidP="00E27C6B">
      <w:pPr>
        <w:spacing w:before="0" w:after="0"/>
        <w:ind w:left="0" w:right="0"/>
        <w:rPr>
          <w:rFonts w:ascii="Franklin Gothic Medium" w:hAnsi="Franklin Gothic Medium"/>
          <w:b/>
          <w:bCs/>
          <w:noProof/>
          <w:sz w:val="22"/>
          <w:szCs w:val="22"/>
          <w:lang w:val="en-AU" w:eastAsia="en-AU"/>
        </w:rPr>
      </w:pPr>
    </w:p>
    <w:p w14:paraId="655EE54A" w14:textId="77777777" w:rsidR="00E27C6B" w:rsidRPr="00EC114A" w:rsidRDefault="00E27C6B" w:rsidP="00E27C6B">
      <w:pPr>
        <w:pStyle w:val="ListParagraph"/>
        <w:numPr>
          <w:ilvl w:val="0"/>
          <w:numId w:val="4"/>
        </w:numPr>
        <w:spacing w:before="0" w:after="0"/>
        <w:ind w:right="0"/>
        <w:rPr>
          <w:rFonts w:ascii="Franklin Gothic Medium" w:hAnsi="Franklin Gothic Medium" w:cs="Calibri"/>
          <w:i/>
          <w:iCs/>
          <w:sz w:val="22"/>
          <w:szCs w:val="22"/>
        </w:rPr>
      </w:pPr>
      <w:r w:rsidRPr="00EC114A">
        <w:rPr>
          <w:rFonts w:ascii="Franklin Gothic Medium" w:hAnsi="Franklin Gothic Medium" w:cs="Calibri"/>
          <w:i/>
          <w:iCs/>
          <w:sz w:val="22"/>
          <w:szCs w:val="22"/>
        </w:rPr>
        <w:t>The user also accessed a file called "hiddenmessage2.txt"</w:t>
      </w:r>
    </w:p>
    <w:p w14:paraId="048F4085" w14:textId="050AB328" w:rsidR="00E27C6B" w:rsidRDefault="00E27C6B" w:rsidP="00E27C6B">
      <w:pPr>
        <w:pStyle w:val="ListParagraph"/>
        <w:numPr>
          <w:ilvl w:val="0"/>
          <w:numId w:val="4"/>
        </w:numPr>
        <w:spacing w:before="0" w:after="0"/>
        <w:ind w:right="0"/>
        <w:rPr>
          <w:rFonts w:ascii="Franklin Gothic Medium" w:hAnsi="Franklin Gothic Medium" w:cs="Calibri"/>
          <w:i/>
          <w:iCs/>
          <w:sz w:val="22"/>
          <w:szCs w:val="22"/>
        </w:rPr>
      </w:pPr>
      <w:r w:rsidRPr="00EC114A">
        <w:rPr>
          <w:rFonts w:ascii="Franklin Gothic Medium" w:hAnsi="Franklin Gothic Medium" w:cs="Calibri"/>
          <w:i/>
          <w:iCs/>
          <w:sz w:val="22"/>
          <w:szCs w:val="22"/>
        </w:rPr>
        <w:t xml:space="preserve">What </w:t>
      </w:r>
      <w:proofErr w:type="gramStart"/>
      <w:r w:rsidRPr="00EC114A">
        <w:rPr>
          <w:rFonts w:ascii="Franklin Gothic Medium" w:hAnsi="Franklin Gothic Medium" w:cs="Calibri"/>
          <w:i/>
          <w:iCs/>
          <w:sz w:val="22"/>
          <w:szCs w:val="22"/>
        </w:rPr>
        <w:t>is</w:t>
      </w:r>
      <w:proofErr w:type="gramEnd"/>
      <w:r w:rsidRPr="00EC114A">
        <w:rPr>
          <w:rFonts w:ascii="Franklin Gothic Medium" w:hAnsi="Franklin Gothic Medium" w:cs="Calibri"/>
          <w:i/>
          <w:iCs/>
          <w:sz w:val="22"/>
          <w:szCs w:val="22"/>
        </w:rPr>
        <w:t xml:space="preserve"> the contents of this file? Include it in your report</w:t>
      </w:r>
    </w:p>
    <w:p w14:paraId="0687C107" w14:textId="2104E590" w:rsidR="00FD1BFF" w:rsidRDefault="00FD1BFF" w:rsidP="00FD1BFF">
      <w:pPr>
        <w:pStyle w:val="ListParagraph"/>
        <w:spacing w:before="0" w:after="0"/>
        <w:ind w:right="0"/>
        <w:rPr>
          <w:rFonts w:ascii="Franklin Gothic Medium" w:hAnsi="Franklin Gothic Medium" w:cs="Calibri"/>
          <w:i/>
          <w:iCs/>
          <w:sz w:val="22"/>
          <w:szCs w:val="22"/>
        </w:rPr>
      </w:pPr>
    </w:p>
    <w:p w14:paraId="53E78BBF" w14:textId="3D679C49" w:rsidR="00FD1BFF" w:rsidRDefault="00FD1BFF" w:rsidP="00FD1BFF">
      <w:pPr>
        <w:pStyle w:val="ListParagraph"/>
        <w:spacing w:before="0" w:after="0"/>
        <w:ind w:right="0"/>
        <w:rPr>
          <w:rFonts w:ascii="Franklin Gothic Medium" w:hAnsi="Franklin Gothic Medium" w:cs="Calibri"/>
          <w:i/>
          <w:iCs/>
          <w:sz w:val="22"/>
          <w:szCs w:val="22"/>
        </w:rPr>
      </w:pPr>
      <w:r>
        <w:rPr>
          <w:rFonts w:ascii="Franklin Gothic Medium" w:hAnsi="Franklin Gothic Medium" w:cs="Calibri"/>
          <w:i/>
          <w:iCs/>
          <w:sz w:val="22"/>
          <w:szCs w:val="22"/>
        </w:rPr>
        <w:t>Following is the content of the file:</w:t>
      </w:r>
    </w:p>
    <w:p w14:paraId="023D6DC3" w14:textId="77777777" w:rsidR="00EF3271" w:rsidRPr="00EC114A" w:rsidRDefault="00EF3271" w:rsidP="00EF3271">
      <w:pPr>
        <w:pStyle w:val="ListParagraph"/>
        <w:spacing w:before="0" w:after="0"/>
        <w:ind w:right="0"/>
        <w:rPr>
          <w:rFonts w:ascii="Franklin Gothic Medium" w:hAnsi="Franklin Gothic Medium" w:cs="Calibri"/>
          <w:i/>
          <w:iCs/>
          <w:sz w:val="22"/>
          <w:szCs w:val="22"/>
        </w:rPr>
      </w:pPr>
    </w:p>
    <w:p w14:paraId="0077401A" w14:textId="385D44C6" w:rsidR="00F33DD2" w:rsidRPr="00EC114A" w:rsidRDefault="00FD1BFF" w:rsidP="00FE5C0F">
      <w:pPr>
        <w:spacing w:before="0" w:after="0"/>
        <w:ind w:left="0" w:right="0"/>
        <w:rPr>
          <w:rFonts w:ascii="Franklin Gothic Medium" w:hAnsi="Franklin Gothic Medium"/>
          <w:b/>
          <w:bCs/>
          <w:noProof/>
          <w:sz w:val="22"/>
          <w:szCs w:val="22"/>
          <w:lang w:val="en-AU" w:eastAsia="en-AU"/>
        </w:rPr>
      </w:pPr>
      <w:r>
        <w:rPr>
          <w:noProof/>
        </w:rPr>
        <w:drawing>
          <wp:inline distT="0" distB="0" distL="0" distR="0" wp14:anchorId="043BAA5E" wp14:editId="0BF17E93">
            <wp:extent cx="4165600" cy="2343150"/>
            <wp:effectExtent l="0" t="0" r="635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8150" cy="23445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2793DE" w14:textId="77777777" w:rsidR="009B2350" w:rsidRDefault="009B2350" w:rsidP="00FE5C0F">
      <w:pPr>
        <w:spacing w:before="0" w:after="0"/>
        <w:ind w:left="0" w:right="0"/>
        <w:rPr>
          <w:rFonts w:ascii="Franklin Gothic Medium" w:hAnsi="Franklin Gothic Medium"/>
          <w:b/>
          <w:bCs/>
          <w:noProof/>
          <w:sz w:val="22"/>
          <w:szCs w:val="22"/>
          <w:lang w:val="en-AU" w:eastAsia="en-AU"/>
        </w:rPr>
      </w:pPr>
    </w:p>
    <w:p w14:paraId="09EDBC54" w14:textId="0609E49F" w:rsidR="00FE5C0F" w:rsidRPr="00EC114A" w:rsidRDefault="00FE5C0F" w:rsidP="00FE5C0F">
      <w:pPr>
        <w:spacing w:before="0" w:after="0"/>
        <w:ind w:left="0" w:right="0"/>
        <w:rPr>
          <w:rFonts w:ascii="Franklin Gothic Medium" w:hAnsi="Franklin Gothic Medium"/>
          <w:b/>
          <w:bCs/>
          <w:noProof/>
          <w:sz w:val="22"/>
          <w:szCs w:val="22"/>
          <w:lang w:val="en-AU" w:eastAsia="en-AU"/>
        </w:rPr>
      </w:pPr>
      <w:r w:rsidRPr="00EC114A">
        <w:rPr>
          <w:rFonts w:ascii="Franklin Gothic Medium" w:hAnsi="Franklin Gothic Medium"/>
          <w:b/>
          <w:bCs/>
          <w:noProof/>
          <w:sz w:val="22"/>
          <w:szCs w:val="22"/>
          <w:lang w:val="en-AU" w:eastAsia="en-AU"/>
        </w:rPr>
        <w:t xml:space="preserve">Sub-task 6: </w:t>
      </w:r>
    </w:p>
    <w:p w14:paraId="005E90D4" w14:textId="77777777" w:rsidR="00FE5C0F" w:rsidRPr="00EC114A" w:rsidRDefault="00FE5C0F" w:rsidP="00FE5C0F">
      <w:pPr>
        <w:spacing w:before="0" w:after="0"/>
        <w:ind w:left="0" w:right="0"/>
        <w:rPr>
          <w:rFonts w:ascii="Franklin Gothic Medium" w:hAnsi="Franklin Gothic Medium"/>
          <w:b/>
          <w:bCs/>
          <w:noProof/>
          <w:sz w:val="22"/>
          <w:szCs w:val="22"/>
          <w:lang w:val="en-AU" w:eastAsia="en-AU"/>
        </w:rPr>
      </w:pPr>
    </w:p>
    <w:p w14:paraId="4E889909" w14:textId="77777777" w:rsidR="00FE5C0F" w:rsidRPr="00EC114A" w:rsidRDefault="00FE5C0F" w:rsidP="00FE5C0F">
      <w:pPr>
        <w:pStyle w:val="ListParagraph"/>
        <w:numPr>
          <w:ilvl w:val="0"/>
          <w:numId w:val="5"/>
        </w:numPr>
        <w:spacing w:before="0" w:after="0"/>
        <w:ind w:right="0"/>
        <w:rPr>
          <w:rFonts w:ascii="Franklin Gothic Medium" w:hAnsi="Franklin Gothic Medium" w:cs="Calibri"/>
          <w:i/>
          <w:iCs/>
          <w:sz w:val="22"/>
          <w:szCs w:val="22"/>
        </w:rPr>
      </w:pPr>
      <w:r w:rsidRPr="00EC114A">
        <w:rPr>
          <w:rFonts w:ascii="Franklin Gothic Medium" w:hAnsi="Franklin Gothic Medium" w:cs="Calibri"/>
          <w:i/>
          <w:iCs/>
          <w:sz w:val="22"/>
          <w:szCs w:val="22"/>
        </w:rPr>
        <w:t>The user accessed an image called "atm-image.jpg"</w:t>
      </w:r>
    </w:p>
    <w:p w14:paraId="6963C58F" w14:textId="4425E2B4" w:rsidR="00FE5C0F" w:rsidRDefault="00FE5C0F" w:rsidP="00FE5C0F">
      <w:pPr>
        <w:pStyle w:val="ListParagraph"/>
        <w:numPr>
          <w:ilvl w:val="0"/>
          <w:numId w:val="5"/>
        </w:numPr>
        <w:spacing w:before="0" w:after="0"/>
        <w:ind w:right="0"/>
        <w:rPr>
          <w:rFonts w:ascii="Franklin Gothic Medium" w:hAnsi="Franklin Gothic Medium" w:cs="Calibri"/>
          <w:i/>
          <w:iCs/>
          <w:sz w:val="22"/>
          <w:szCs w:val="22"/>
        </w:rPr>
      </w:pPr>
      <w:r w:rsidRPr="00EC114A">
        <w:rPr>
          <w:rFonts w:ascii="Franklin Gothic Medium" w:hAnsi="Franklin Gothic Medium" w:cs="Calibri"/>
          <w:i/>
          <w:iCs/>
          <w:sz w:val="22"/>
          <w:szCs w:val="22"/>
        </w:rPr>
        <w:t>Identify what is different about this traffic and include everything in your report.</w:t>
      </w:r>
    </w:p>
    <w:p w14:paraId="7C76EBCD" w14:textId="0D94F716" w:rsidR="005B1C29" w:rsidRDefault="005B1C29" w:rsidP="005B1C29">
      <w:pPr>
        <w:pStyle w:val="ListParagraph"/>
        <w:spacing w:before="0" w:after="0"/>
        <w:ind w:right="0"/>
        <w:rPr>
          <w:rFonts w:ascii="Franklin Gothic Medium" w:hAnsi="Franklin Gothic Medium" w:cs="Calibri"/>
          <w:i/>
          <w:iCs/>
          <w:sz w:val="22"/>
          <w:szCs w:val="22"/>
        </w:rPr>
      </w:pPr>
      <w:r>
        <w:rPr>
          <w:noProof/>
        </w:rPr>
        <w:drawing>
          <wp:inline distT="0" distB="0" distL="0" distR="0" wp14:anchorId="171D8C22" wp14:editId="3B6E3E66">
            <wp:extent cx="2619375" cy="174307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D7CD0D" w14:textId="359778A0" w:rsidR="00EF3271" w:rsidRDefault="00EF3271" w:rsidP="00EF3271">
      <w:pPr>
        <w:pStyle w:val="ListParagraph"/>
        <w:numPr>
          <w:ilvl w:val="0"/>
          <w:numId w:val="7"/>
        </w:numPr>
        <w:spacing w:before="0" w:after="0"/>
        <w:ind w:right="0"/>
        <w:rPr>
          <w:rFonts w:ascii="Franklin Gothic Medium" w:hAnsi="Franklin Gothic Medium" w:cs="Calibri"/>
          <w:i/>
          <w:iCs/>
          <w:sz w:val="22"/>
          <w:szCs w:val="22"/>
        </w:rPr>
      </w:pPr>
      <w:r>
        <w:rPr>
          <w:rFonts w:ascii="Franklin Gothic Medium" w:hAnsi="Franklin Gothic Medium" w:cs="Calibri"/>
          <w:i/>
          <w:iCs/>
          <w:sz w:val="22"/>
          <w:szCs w:val="22"/>
        </w:rPr>
        <w:t>It seems that the picture was clicked in a hurry</w:t>
      </w:r>
      <w:r w:rsidR="00347FCC">
        <w:rPr>
          <w:rFonts w:ascii="Franklin Gothic Medium" w:hAnsi="Franklin Gothic Medium" w:cs="Calibri"/>
          <w:i/>
          <w:iCs/>
          <w:sz w:val="22"/>
          <w:szCs w:val="22"/>
        </w:rPr>
        <w:t>, could be used for malicious activities</w:t>
      </w:r>
      <w:r>
        <w:rPr>
          <w:rFonts w:ascii="Franklin Gothic Medium" w:hAnsi="Franklin Gothic Medium" w:cs="Calibri"/>
          <w:i/>
          <w:iCs/>
          <w:sz w:val="22"/>
          <w:szCs w:val="22"/>
        </w:rPr>
        <w:t>.</w:t>
      </w:r>
    </w:p>
    <w:p w14:paraId="53248359" w14:textId="77777777" w:rsidR="005B1C29" w:rsidRPr="00EC114A" w:rsidRDefault="005B1C29" w:rsidP="005B1C29">
      <w:pPr>
        <w:pStyle w:val="ListParagraph"/>
        <w:spacing w:before="0" w:after="0"/>
        <w:ind w:right="0"/>
        <w:rPr>
          <w:rFonts w:ascii="Franklin Gothic Medium" w:hAnsi="Franklin Gothic Medium" w:cs="Calibri"/>
          <w:i/>
          <w:iCs/>
          <w:sz w:val="22"/>
          <w:szCs w:val="22"/>
        </w:rPr>
      </w:pPr>
    </w:p>
    <w:p w14:paraId="6B693CB7" w14:textId="77777777" w:rsidR="00F33DD2" w:rsidRPr="00EC114A" w:rsidRDefault="00F33DD2" w:rsidP="00FE5C0F">
      <w:pPr>
        <w:spacing w:before="0" w:after="0"/>
        <w:ind w:left="0" w:right="0"/>
        <w:rPr>
          <w:rFonts w:ascii="Franklin Gothic Medium" w:hAnsi="Franklin Gothic Medium"/>
          <w:b/>
          <w:bCs/>
          <w:noProof/>
          <w:sz w:val="22"/>
          <w:szCs w:val="22"/>
          <w:lang w:val="en-AU" w:eastAsia="en-AU"/>
        </w:rPr>
      </w:pPr>
    </w:p>
    <w:p w14:paraId="4E2D3C04" w14:textId="77777777" w:rsidR="005B1C29" w:rsidRDefault="005B1C29" w:rsidP="00FE5C0F">
      <w:pPr>
        <w:spacing w:before="0" w:after="0"/>
        <w:ind w:left="0" w:right="0"/>
        <w:rPr>
          <w:rFonts w:ascii="Franklin Gothic Medium" w:hAnsi="Franklin Gothic Medium"/>
          <w:b/>
          <w:bCs/>
          <w:noProof/>
          <w:sz w:val="22"/>
          <w:szCs w:val="22"/>
          <w:lang w:val="en-AU" w:eastAsia="en-AU"/>
        </w:rPr>
      </w:pPr>
    </w:p>
    <w:p w14:paraId="79A0691F" w14:textId="77777777" w:rsidR="005B1C29" w:rsidRDefault="005B1C29" w:rsidP="00FE5C0F">
      <w:pPr>
        <w:spacing w:before="0" w:after="0"/>
        <w:ind w:left="0" w:right="0"/>
        <w:rPr>
          <w:rFonts w:ascii="Franklin Gothic Medium" w:hAnsi="Franklin Gothic Medium"/>
          <w:b/>
          <w:bCs/>
          <w:noProof/>
          <w:sz w:val="22"/>
          <w:szCs w:val="22"/>
          <w:lang w:val="en-AU" w:eastAsia="en-AU"/>
        </w:rPr>
      </w:pPr>
    </w:p>
    <w:p w14:paraId="50AB5DED" w14:textId="77777777" w:rsidR="005B1C29" w:rsidRDefault="005B1C29" w:rsidP="00FE5C0F">
      <w:pPr>
        <w:spacing w:before="0" w:after="0"/>
        <w:ind w:left="0" w:right="0"/>
        <w:rPr>
          <w:rFonts w:ascii="Franklin Gothic Medium" w:hAnsi="Franklin Gothic Medium"/>
          <w:b/>
          <w:bCs/>
          <w:noProof/>
          <w:sz w:val="22"/>
          <w:szCs w:val="22"/>
          <w:lang w:val="en-AU" w:eastAsia="en-AU"/>
        </w:rPr>
      </w:pPr>
    </w:p>
    <w:p w14:paraId="6A0FD0F7" w14:textId="77777777" w:rsidR="005B1C29" w:rsidRDefault="005B1C29" w:rsidP="00FE5C0F">
      <w:pPr>
        <w:spacing w:before="0" w:after="0"/>
        <w:ind w:left="0" w:right="0"/>
        <w:rPr>
          <w:rFonts w:ascii="Franklin Gothic Medium" w:hAnsi="Franklin Gothic Medium"/>
          <w:b/>
          <w:bCs/>
          <w:noProof/>
          <w:sz w:val="22"/>
          <w:szCs w:val="22"/>
          <w:lang w:val="en-AU" w:eastAsia="en-AU"/>
        </w:rPr>
      </w:pPr>
    </w:p>
    <w:p w14:paraId="08FC49B4" w14:textId="77777777" w:rsidR="005B1C29" w:rsidRDefault="005B1C29" w:rsidP="00FE5C0F">
      <w:pPr>
        <w:spacing w:before="0" w:after="0"/>
        <w:ind w:left="0" w:right="0"/>
        <w:rPr>
          <w:rFonts w:ascii="Franklin Gothic Medium" w:hAnsi="Franklin Gothic Medium"/>
          <w:b/>
          <w:bCs/>
          <w:noProof/>
          <w:sz w:val="22"/>
          <w:szCs w:val="22"/>
          <w:lang w:val="en-AU" w:eastAsia="en-AU"/>
        </w:rPr>
      </w:pPr>
    </w:p>
    <w:p w14:paraId="7BF6B2D3" w14:textId="77777777" w:rsidR="009B2350" w:rsidRDefault="009B2350" w:rsidP="00FE5C0F">
      <w:pPr>
        <w:spacing w:before="0" w:after="0"/>
        <w:ind w:left="0" w:right="0"/>
        <w:rPr>
          <w:rFonts w:ascii="Franklin Gothic Medium" w:hAnsi="Franklin Gothic Medium"/>
          <w:b/>
          <w:bCs/>
          <w:noProof/>
          <w:sz w:val="22"/>
          <w:szCs w:val="22"/>
          <w:lang w:val="en-AU" w:eastAsia="en-AU"/>
        </w:rPr>
      </w:pPr>
    </w:p>
    <w:p w14:paraId="5FB05755" w14:textId="77777777" w:rsidR="009B2350" w:rsidRDefault="009B2350" w:rsidP="00FE5C0F">
      <w:pPr>
        <w:spacing w:before="0" w:after="0"/>
        <w:ind w:left="0" w:right="0"/>
        <w:rPr>
          <w:rFonts w:ascii="Franklin Gothic Medium" w:hAnsi="Franklin Gothic Medium"/>
          <w:b/>
          <w:bCs/>
          <w:noProof/>
          <w:sz w:val="22"/>
          <w:szCs w:val="22"/>
          <w:lang w:val="en-AU" w:eastAsia="en-AU"/>
        </w:rPr>
      </w:pPr>
    </w:p>
    <w:p w14:paraId="7E6F2316" w14:textId="77777777" w:rsidR="009B2350" w:rsidRDefault="009B2350" w:rsidP="00FE5C0F">
      <w:pPr>
        <w:spacing w:before="0" w:after="0"/>
        <w:ind w:left="0" w:right="0"/>
        <w:rPr>
          <w:rFonts w:ascii="Franklin Gothic Medium" w:hAnsi="Franklin Gothic Medium"/>
          <w:b/>
          <w:bCs/>
          <w:noProof/>
          <w:sz w:val="22"/>
          <w:szCs w:val="22"/>
          <w:lang w:val="en-AU" w:eastAsia="en-AU"/>
        </w:rPr>
      </w:pPr>
    </w:p>
    <w:p w14:paraId="47116CFD" w14:textId="77777777" w:rsidR="009B2350" w:rsidRDefault="009B2350" w:rsidP="00FE5C0F">
      <w:pPr>
        <w:spacing w:before="0" w:after="0"/>
        <w:ind w:left="0" w:right="0"/>
        <w:rPr>
          <w:rFonts w:ascii="Franklin Gothic Medium" w:hAnsi="Franklin Gothic Medium"/>
          <w:b/>
          <w:bCs/>
          <w:noProof/>
          <w:sz w:val="22"/>
          <w:szCs w:val="22"/>
          <w:lang w:val="en-AU" w:eastAsia="en-AU"/>
        </w:rPr>
      </w:pPr>
    </w:p>
    <w:p w14:paraId="411BEFC3" w14:textId="77777777" w:rsidR="009B2350" w:rsidRDefault="009B2350" w:rsidP="00FE5C0F">
      <w:pPr>
        <w:spacing w:before="0" w:after="0"/>
        <w:ind w:left="0" w:right="0"/>
        <w:rPr>
          <w:rFonts w:ascii="Franklin Gothic Medium" w:hAnsi="Franklin Gothic Medium"/>
          <w:b/>
          <w:bCs/>
          <w:noProof/>
          <w:sz w:val="22"/>
          <w:szCs w:val="22"/>
          <w:lang w:val="en-AU" w:eastAsia="en-AU"/>
        </w:rPr>
      </w:pPr>
    </w:p>
    <w:p w14:paraId="45D69FE6" w14:textId="77777777" w:rsidR="009B2350" w:rsidRDefault="009B2350" w:rsidP="00FE5C0F">
      <w:pPr>
        <w:spacing w:before="0" w:after="0"/>
        <w:ind w:left="0" w:right="0"/>
        <w:rPr>
          <w:rFonts w:ascii="Franklin Gothic Medium" w:hAnsi="Franklin Gothic Medium"/>
          <w:b/>
          <w:bCs/>
          <w:noProof/>
          <w:sz w:val="22"/>
          <w:szCs w:val="22"/>
          <w:lang w:val="en-AU" w:eastAsia="en-AU"/>
        </w:rPr>
      </w:pPr>
    </w:p>
    <w:p w14:paraId="689796A0" w14:textId="77777777" w:rsidR="009B2350" w:rsidRDefault="009B2350" w:rsidP="00FE5C0F">
      <w:pPr>
        <w:spacing w:before="0" w:after="0"/>
        <w:ind w:left="0" w:right="0"/>
        <w:rPr>
          <w:rFonts w:ascii="Franklin Gothic Medium" w:hAnsi="Franklin Gothic Medium"/>
          <w:b/>
          <w:bCs/>
          <w:noProof/>
          <w:sz w:val="22"/>
          <w:szCs w:val="22"/>
          <w:lang w:val="en-AU" w:eastAsia="en-AU"/>
        </w:rPr>
      </w:pPr>
    </w:p>
    <w:p w14:paraId="625F3A20" w14:textId="77777777" w:rsidR="009B2350" w:rsidRDefault="009B2350" w:rsidP="00FE5C0F">
      <w:pPr>
        <w:spacing w:before="0" w:after="0"/>
        <w:ind w:left="0" w:right="0"/>
        <w:rPr>
          <w:rFonts w:ascii="Franklin Gothic Medium" w:hAnsi="Franklin Gothic Medium"/>
          <w:b/>
          <w:bCs/>
          <w:noProof/>
          <w:sz w:val="22"/>
          <w:szCs w:val="22"/>
          <w:lang w:val="en-AU" w:eastAsia="en-AU"/>
        </w:rPr>
      </w:pPr>
    </w:p>
    <w:p w14:paraId="6042DA66" w14:textId="77777777" w:rsidR="009B2350" w:rsidRDefault="009B2350" w:rsidP="00FE5C0F">
      <w:pPr>
        <w:spacing w:before="0" w:after="0"/>
        <w:ind w:left="0" w:right="0"/>
        <w:rPr>
          <w:rFonts w:ascii="Franklin Gothic Medium" w:hAnsi="Franklin Gothic Medium"/>
          <w:b/>
          <w:bCs/>
          <w:noProof/>
          <w:sz w:val="22"/>
          <w:szCs w:val="22"/>
          <w:lang w:val="en-AU" w:eastAsia="en-AU"/>
        </w:rPr>
      </w:pPr>
    </w:p>
    <w:p w14:paraId="3B3DF4AF" w14:textId="77777777" w:rsidR="009B2350" w:rsidRDefault="009B2350" w:rsidP="00FE5C0F">
      <w:pPr>
        <w:spacing w:before="0" w:after="0"/>
        <w:ind w:left="0" w:right="0"/>
        <w:rPr>
          <w:rFonts w:ascii="Franklin Gothic Medium" w:hAnsi="Franklin Gothic Medium"/>
          <w:b/>
          <w:bCs/>
          <w:noProof/>
          <w:sz w:val="22"/>
          <w:szCs w:val="22"/>
          <w:lang w:val="en-AU" w:eastAsia="en-AU"/>
        </w:rPr>
      </w:pPr>
    </w:p>
    <w:p w14:paraId="13B51A7E" w14:textId="77777777" w:rsidR="009B2350" w:rsidRDefault="009B2350" w:rsidP="00FE5C0F">
      <w:pPr>
        <w:spacing w:before="0" w:after="0"/>
        <w:ind w:left="0" w:right="0"/>
        <w:rPr>
          <w:rFonts w:ascii="Franklin Gothic Medium" w:hAnsi="Franklin Gothic Medium"/>
          <w:b/>
          <w:bCs/>
          <w:noProof/>
          <w:sz w:val="22"/>
          <w:szCs w:val="22"/>
          <w:lang w:val="en-AU" w:eastAsia="en-AU"/>
        </w:rPr>
      </w:pPr>
    </w:p>
    <w:p w14:paraId="37EBC11D" w14:textId="77777777" w:rsidR="009B2350" w:rsidRDefault="009B2350" w:rsidP="00FE5C0F">
      <w:pPr>
        <w:spacing w:before="0" w:after="0"/>
        <w:ind w:left="0" w:right="0"/>
        <w:rPr>
          <w:rFonts w:ascii="Franklin Gothic Medium" w:hAnsi="Franklin Gothic Medium"/>
          <w:b/>
          <w:bCs/>
          <w:noProof/>
          <w:sz w:val="22"/>
          <w:szCs w:val="22"/>
          <w:lang w:val="en-AU" w:eastAsia="en-AU"/>
        </w:rPr>
      </w:pPr>
    </w:p>
    <w:p w14:paraId="720D6B2A" w14:textId="77777777" w:rsidR="009B2350" w:rsidRDefault="009B2350" w:rsidP="00FE5C0F">
      <w:pPr>
        <w:spacing w:before="0" w:after="0"/>
        <w:ind w:left="0" w:right="0"/>
        <w:rPr>
          <w:rFonts w:ascii="Franklin Gothic Medium" w:hAnsi="Franklin Gothic Medium"/>
          <w:b/>
          <w:bCs/>
          <w:noProof/>
          <w:sz w:val="22"/>
          <w:szCs w:val="22"/>
          <w:lang w:val="en-AU" w:eastAsia="en-AU"/>
        </w:rPr>
      </w:pPr>
    </w:p>
    <w:p w14:paraId="578CDB99" w14:textId="77777777" w:rsidR="00C97212" w:rsidRDefault="00C97212" w:rsidP="00FE5C0F">
      <w:pPr>
        <w:spacing w:before="0" w:after="0"/>
        <w:ind w:left="0" w:right="0"/>
        <w:rPr>
          <w:rFonts w:ascii="Franklin Gothic Medium" w:hAnsi="Franklin Gothic Medium"/>
          <w:b/>
          <w:bCs/>
          <w:noProof/>
          <w:sz w:val="22"/>
          <w:szCs w:val="22"/>
          <w:lang w:val="en-AU" w:eastAsia="en-AU"/>
        </w:rPr>
      </w:pPr>
    </w:p>
    <w:p w14:paraId="6263E4B9" w14:textId="610785C7" w:rsidR="00FE5C0F" w:rsidRPr="00EC114A" w:rsidRDefault="00FE5C0F" w:rsidP="00F84DCD">
      <w:pPr>
        <w:spacing w:before="0" w:after="0"/>
        <w:ind w:left="0" w:right="0" w:firstLine="360"/>
        <w:rPr>
          <w:rFonts w:ascii="Franklin Gothic Medium" w:hAnsi="Franklin Gothic Medium"/>
          <w:b/>
          <w:bCs/>
          <w:noProof/>
          <w:sz w:val="22"/>
          <w:szCs w:val="22"/>
          <w:lang w:val="en-AU" w:eastAsia="en-AU"/>
        </w:rPr>
      </w:pPr>
      <w:r w:rsidRPr="00EC114A">
        <w:rPr>
          <w:rFonts w:ascii="Franklin Gothic Medium" w:hAnsi="Franklin Gothic Medium"/>
          <w:b/>
          <w:bCs/>
          <w:noProof/>
          <w:sz w:val="22"/>
          <w:szCs w:val="22"/>
          <w:lang w:val="en-AU" w:eastAsia="en-AU"/>
        </w:rPr>
        <w:t xml:space="preserve">Sub-task 7: </w:t>
      </w:r>
    </w:p>
    <w:p w14:paraId="2D4A67A6" w14:textId="77777777" w:rsidR="00FE5C0F" w:rsidRPr="00EC114A" w:rsidRDefault="00FE5C0F" w:rsidP="00FE5C0F">
      <w:pPr>
        <w:spacing w:before="0" w:after="0"/>
        <w:ind w:left="0" w:right="0"/>
        <w:rPr>
          <w:rFonts w:ascii="Franklin Gothic Medium" w:hAnsi="Franklin Gothic Medium"/>
          <w:b/>
          <w:bCs/>
          <w:noProof/>
          <w:sz w:val="22"/>
          <w:szCs w:val="22"/>
          <w:lang w:val="en-AU" w:eastAsia="en-AU"/>
        </w:rPr>
      </w:pPr>
    </w:p>
    <w:p w14:paraId="3F9B26AB" w14:textId="77777777" w:rsidR="00FE5C0F" w:rsidRPr="00EC114A" w:rsidRDefault="00FE5C0F" w:rsidP="00FE5C0F">
      <w:pPr>
        <w:pStyle w:val="ListParagraph"/>
        <w:numPr>
          <w:ilvl w:val="0"/>
          <w:numId w:val="5"/>
        </w:numPr>
        <w:spacing w:before="0" w:after="0"/>
        <w:ind w:right="0"/>
        <w:rPr>
          <w:rFonts w:ascii="Franklin Gothic Medium" w:hAnsi="Franklin Gothic Medium" w:cs="Calibri"/>
          <w:i/>
          <w:iCs/>
          <w:sz w:val="22"/>
          <w:szCs w:val="22"/>
        </w:rPr>
      </w:pPr>
      <w:r w:rsidRPr="00EC114A">
        <w:rPr>
          <w:rFonts w:ascii="Franklin Gothic Medium" w:hAnsi="Franklin Gothic Medium" w:cs="Calibri"/>
          <w:i/>
          <w:iCs/>
          <w:sz w:val="22"/>
          <w:szCs w:val="22"/>
        </w:rPr>
        <w:t>The network traffic shows that the user accessed the image "broken.png"</w:t>
      </w:r>
    </w:p>
    <w:p w14:paraId="02477204" w14:textId="7500F1EB" w:rsidR="00FE5C0F" w:rsidRDefault="00FE5C0F" w:rsidP="00F33DD2">
      <w:pPr>
        <w:pStyle w:val="ListParagraph"/>
        <w:numPr>
          <w:ilvl w:val="0"/>
          <w:numId w:val="5"/>
        </w:numPr>
        <w:spacing w:before="0" w:after="0"/>
        <w:ind w:right="0"/>
        <w:rPr>
          <w:rFonts w:ascii="Franklin Gothic Medium" w:hAnsi="Franklin Gothic Medium" w:cs="Calibri"/>
          <w:i/>
          <w:iCs/>
          <w:sz w:val="22"/>
          <w:szCs w:val="22"/>
        </w:rPr>
      </w:pPr>
      <w:r w:rsidRPr="00EC114A">
        <w:rPr>
          <w:rFonts w:ascii="Franklin Gothic Medium" w:hAnsi="Franklin Gothic Medium" w:cs="Calibri"/>
          <w:i/>
          <w:iCs/>
          <w:sz w:val="22"/>
          <w:szCs w:val="22"/>
        </w:rPr>
        <w:t>Extract and include the image in your report.</w:t>
      </w:r>
    </w:p>
    <w:p w14:paraId="7C0C0D9C" w14:textId="77777777" w:rsidR="009B2350" w:rsidRDefault="00EF3271" w:rsidP="009B2350">
      <w:pPr>
        <w:pStyle w:val="ListParagraph"/>
        <w:spacing w:before="0" w:after="0"/>
        <w:ind w:right="0"/>
        <w:rPr>
          <w:rFonts w:ascii="Franklin Gothic Medium" w:hAnsi="Franklin Gothic Medium"/>
          <w:b/>
          <w:bCs/>
          <w:noProof/>
          <w:sz w:val="22"/>
          <w:szCs w:val="22"/>
          <w:lang w:val="en-AU" w:eastAsia="en-AU"/>
        </w:rPr>
      </w:pPr>
      <w:r>
        <w:rPr>
          <w:noProof/>
        </w:rPr>
        <w:drawing>
          <wp:inline distT="0" distB="0" distL="0" distR="0" wp14:anchorId="7EC13755" wp14:editId="7FC4EC02">
            <wp:extent cx="1657350" cy="16573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7350" cy="16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90B394" w14:textId="17C502E0" w:rsidR="00F33DD2" w:rsidRPr="009B2350" w:rsidRDefault="00F33DD2" w:rsidP="009B2350">
      <w:pPr>
        <w:pStyle w:val="ListParagraph"/>
        <w:spacing w:before="0" w:after="0"/>
        <w:ind w:right="0"/>
        <w:rPr>
          <w:rFonts w:ascii="Franklin Gothic Medium" w:hAnsi="Franklin Gothic Medium" w:cs="Calibri"/>
          <w:i/>
          <w:iCs/>
          <w:sz w:val="22"/>
          <w:szCs w:val="22"/>
        </w:rPr>
      </w:pPr>
      <w:r w:rsidRPr="00EC114A">
        <w:rPr>
          <w:rFonts w:ascii="Franklin Gothic Medium" w:hAnsi="Franklin Gothic Medium"/>
          <w:b/>
          <w:bCs/>
          <w:noProof/>
          <w:sz w:val="22"/>
          <w:szCs w:val="22"/>
          <w:lang w:val="en-AU" w:eastAsia="en-AU"/>
        </w:rPr>
        <w:t xml:space="preserve">Sub-task 8: </w:t>
      </w:r>
    </w:p>
    <w:p w14:paraId="67460B4E" w14:textId="77777777" w:rsidR="00F33DD2" w:rsidRPr="00EC114A" w:rsidRDefault="00F33DD2" w:rsidP="00F33DD2">
      <w:pPr>
        <w:spacing w:before="0" w:after="0"/>
        <w:ind w:left="0" w:right="0"/>
        <w:rPr>
          <w:rFonts w:ascii="Franklin Gothic Medium" w:hAnsi="Franklin Gothic Medium"/>
          <w:b/>
          <w:bCs/>
          <w:noProof/>
          <w:sz w:val="22"/>
          <w:szCs w:val="22"/>
          <w:lang w:val="en-AU" w:eastAsia="en-AU"/>
        </w:rPr>
      </w:pPr>
    </w:p>
    <w:p w14:paraId="5BCCB1F7" w14:textId="77777777" w:rsidR="00F33DD2" w:rsidRPr="00EC114A" w:rsidRDefault="00F33DD2" w:rsidP="00F33DD2">
      <w:pPr>
        <w:pStyle w:val="ListParagraph"/>
        <w:numPr>
          <w:ilvl w:val="0"/>
          <w:numId w:val="5"/>
        </w:numPr>
        <w:spacing w:before="0" w:after="0"/>
        <w:ind w:right="0"/>
        <w:rPr>
          <w:rFonts w:ascii="Franklin Gothic Medium" w:hAnsi="Franklin Gothic Medium" w:cs="Calibri"/>
          <w:i/>
          <w:iCs/>
          <w:sz w:val="22"/>
          <w:szCs w:val="22"/>
        </w:rPr>
      </w:pPr>
      <w:r w:rsidRPr="00EC114A">
        <w:rPr>
          <w:rFonts w:ascii="Franklin Gothic Medium" w:hAnsi="Franklin Gothic Medium" w:cs="Calibri"/>
          <w:i/>
          <w:iCs/>
          <w:sz w:val="22"/>
          <w:szCs w:val="22"/>
        </w:rPr>
        <w:t>The user accessed one more document called securepdf.pdf</w:t>
      </w:r>
    </w:p>
    <w:p w14:paraId="56D43BE0" w14:textId="128A9852" w:rsidR="00F33DD2" w:rsidRPr="00EC114A" w:rsidRDefault="00F33DD2" w:rsidP="00F33DD2">
      <w:pPr>
        <w:pStyle w:val="ListParagraph"/>
        <w:numPr>
          <w:ilvl w:val="0"/>
          <w:numId w:val="5"/>
        </w:numPr>
        <w:spacing w:before="0" w:after="0"/>
        <w:ind w:right="0"/>
        <w:rPr>
          <w:rFonts w:ascii="Franklin Gothic Medium" w:hAnsi="Franklin Gothic Medium" w:cs="Calibri"/>
          <w:i/>
          <w:iCs/>
          <w:sz w:val="22"/>
          <w:szCs w:val="22"/>
        </w:rPr>
      </w:pPr>
      <w:r w:rsidRPr="00EC114A">
        <w:rPr>
          <w:rFonts w:ascii="Franklin Gothic Medium" w:hAnsi="Franklin Gothic Medium" w:cs="Calibri"/>
          <w:i/>
          <w:iCs/>
          <w:sz w:val="22"/>
          <w:szCs w:val="22"/>
        </w:rPr>
        <w:t>Access this document</w:t>
      </w:r>
      <w:r w:rsidR="003F0CEC">
        <w:rPr>
          <w:rFonts w:ascii="Franklin Gothic Medium" w:hAnsi="Franklin Gothic Medium" w:cs="Calibri"/>
          <w:i/>
          <w:iCs/>
          <w:sz w:val="22"/>
          <w:szCs w:val="22"/>
        </w:rPr>
        <w:t xml:space="preserve"> include an image of the pdf in your report</w:t>
      </w:r>
      <w:r w:rsidRPr="00EC114A">
        <w:rPr>
          <w:rFonts w:ascii="Franklin Gothic Medium" w:hAnsi="Franklin Gothic Medium" w:cs="Calibri"/>
          <w:i/>
          <w:iCs/>
          <w:sz w:val="22"/>
          <w:szCs w:val="22"/>
        </w:rPr>
        <w:t>. Detail the steps to access it.</w:t>
      </w:r>
    </w:p>
    <w:p w14:paraId="12862350" w14:textId="0A1DD182" w:rsidR="007263BB" w:rsidRDefault="00EF3271" w:rsidP="007C7373">
      <w:pPr>
        <w:ind w:left="0"/>
        <w:rPr>
          <w:b/>
          <w:bCs/>
          <w:noProof/>
          <w:lang w:val="en-AU" w:eastAsia="en-AU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3CE77EE0" wp14:editId="66CE0CB3">
            <wp:simplePos x="0" y="0"/>
            <wp:positionH relativeFrom="column">
              <wp:posOffset>1047750</wp:posOffset>
            </wp:positionH>
            <wp:positionV relativeFrom="paragraph">
              <wp:posOffset>320040</wp:posOffset>
            </wp:positionV>
            <wp:extent cx="4486275" cy="2521585"/>
            <wp:effectExtent l="0" t="0" r="9525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275" cy="2521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31A9A98" w14:textId="6E13D6A1" w:rsidR="00EF3271" w:rsidRPr="007263BB" w:rsidRDefault="00EF3271" w:rsidP="007C7373">
      <w:pPr>
        <w:ind w:left="0"/>
        <w:rPr>
          <w:b/>
          <w:bCs/>
          <w:noProof/>
          <w:lang w:val="en-AU" w:eastAsia="en-AU"/>
        </w:rPr>
      </w:pPr>
    </w:p>
    <w:sectPr w:rsidR="00EF3271" w:rsidRPr="007263BB" w:rsidSect="00F33DD2">
      <w:headerReference w:type="default" r:id="rId22"/>
      <w:pgSz w:w="12240" w:h="15840" w:code="1"/>
      <w:pgMar w:top="314" w:right="720" w:bottom="278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33E8415" w14:textId="77777777" w:rsidR="00E97DBE" w:rsidRDefault="00E97DBE" w:rsidP="00A66B18">
      <w:pPr>
        <w:spacing w:before="0" w:after="0"/>
      </w:pPr>
      <w:r>
        <w:separator/>
      </w:r>
    </w:p>
  </w:endnote>
  <w:endnote w:type="continuationSeparator" w:id="0">
    <w:p w14:paraId="603809EB" w14:textId="77777777" w:rsidR="00E97DBE" w:rsidRDefault="00E97DBE" w:rsidP="00A66B18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HGGothicE">
    <w:charset w:val="80"/>
    <w:family w:val="modern"/>
    <w:pitch w:val="fixed"/>
    <w:sig w:usb0="E00002FF" w:usb1="2AC7EDFE" w:usb2="00000012" w:usb3="00000000" w:csb0="00020001" w:csb1="00000000"/>
  </w:font>
  <w:font w:name="Franklin Gothic Medium">
    <w:panose1 w:val="020B0603020102020204"/>
    <w:charset w:val="00"/>
    <w:family w:val="swiss"/>
    <w:pitch w:val="variable"/>
    <w:sig w:usb0="00000287" w:usb1="00000000" w:usb2="00000000" w:usb3="00000000" w:csb0="0000009F" w:csb1="00000000"/>
  </w:font>
  <w:font w:name="HGSoeiKakugothicUB">
    <w:charset w:val="80"/>
    <w:family w:val="modern"/>
    <w:pitch w:val="fixed"/>
    <w:sig w:usb0="E00002FF" w:usb1="2AC7EDFE" w:usb2="00000012" w:usb3="00000000" w:csb0="0002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CE47148" w14:textId="77777777" w:rsidR="00E97DBE" w:rsidRDefault="00E97DBE" w:rsidP="00A66B18">
      <w:pPr>
        <w:spacing w:before="0" w:after="0"/>
      </w:pPr>
      <w:r>
        <w:separator/>
      </w:r>
    </w:p>
  </w:footnote>
  <w:footnote w:type="continuationSeparator" w:id="0">
    <w:p w14:paraId="38BF8F97" w14:textId="77777777" w:rsidR="00E97DBE" w:rsidRDefault="00E97DBE" w:rsidP="00A66B18">
      <w:pPr>
        <w:spacing w:before="0"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F05709B" w14:textId="77777777" w:rsidR="00A66B18" w:rsidRDefault="00A66B18">
    <w:pPr>
      <w:pStyle w:val="Header"/>
    </w:pPr>
    <w:r w:rsidRPr="0041428F">
      <w:rPr>
        <w:noProof/>
        <w:lang w:eastAsia="en-US"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5C4C085D" wp14:editId="6BE9C69A">
              <wp:simplePos x="0" y="0"/>
              <wp:positionH relativeFrom="column">
                <wp:posOffset>-457200</wp:posOffset>
              </wp:positionH>
              <wp:positionV relativeFrom="paragraph">
                <wp:posOffset>-457200</wp:posOffset>
              </wp:positionV>
              <wp:extent cx="8248650" cy="3030070"/>
              <wp:effectExtent l="0" t="0" r="0" b="0"/>
              <wp:wrapNone/>
              <wp:docPr id="19" name="Graphic 17" descr="Curved accent shapes that collectively build the header design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248650" cy="3030070"/>
                        <a:chOff x="-7144" y="-7144"/>
                        <a:chExt cx="6005513" cy="1924050"/>
                      </a:xfrm>
                    </wpg:grpSpPr>
                    <wps:wsp>
                      <wps:cNvPr id="20" name="Freeform: Shape 20"/>
                      <wps:cNvSpPr/>
                      <wps:spPr>
                        <a:xfrm>
                          <a:off x="2121694" y="-7144"/>
                          <a:ext cx="3876675" cy="1762125"/>
                        </a:xfrm>
                        <a:custGeom>
                          <a:avLst/>
                          <a:gdLst>
                            <a:gd name="connsiteX0" fmla="*/ 3869531 w 3876675"/>
                            <a:gd name="connsiteY0" fmla="*/ 1359694 h 1762125"/>
                            <a:gd name="connsiteX1" fmla="*/ 2359819 w 3876675"/>
                            <a:gd name="connsiteY1" fmla="*/ 1744504 h 1762125"/>
                            <a:gd name="connsiteX2" fmla="*/ 7144 w 3876675"/>
                            <a:gd name="connsiteY2" fmla="*/ 1287304 h 1762125"/>
                            <a:gd name="connsiteX3" fmla="*/ 7144 w 3876675"/>
                            <a:gd name="connsiteY3" fmla="*/ 7144 h 1762125"/>
                            <a:gd name="connsiteX4" fmla="*/ 3869531 w 3876675"/>
                            <a:gd name="connsiteY4" fmla="*/ 7144 h 1762125"/>
                            <a:gd name="connsiteX5" fmla="*/ 3869531 w 3876675"/>
                            <a:gd name="connsiteY5" fmla="*/ 1359694 h 176212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3876675" h="1762125">
                              <a:moveTo>
                                <a:pt x="3869531" y="1359694"/>
                              </a:moveTo>
                              <a:cubicBezTo>
                                <a:pt x="3869531" y="1359694"/>
                                <a:pt x="3379946" y="1834039"/>
                                <a:pt x="2359819" y="1744504"/>
                              </a:cubicBezTo>
                              <a:cubicBezTo>
                                <a:pt x="1339691" y="1654969"/>
                                <a:pt x="936784" y="1180624"/>
                                <a:pt x="7144" y="1287304"/>
                              </a:cubicBezTo>
                              <a:lnTo>
                                <a:pt x="7144" y="7144"/>
                              </a:lnTo>
                              <a:lnTo>
                                <a:pt x="3869531" y="7144"/>
                              </a:lnTo>
                              <a:lnTo>
                                <a:pt x="3869531" y="1359694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2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2" name="Freeform: Shape 22"/>
                      <wps:cNvSpPr/>
                      <wps:spPr>
                        <a:xfrm>
                          <a:off x="-7144" y="-7144"/>
                          <a:ext cx="6000750" cy="1924050"/>
                        </a:xfrm>
                        <a:custGeom>
                          <a:avLst/>
                          <a:gdLst>
                            <a:gd name="connsiteX0" fmla="*/ 7144 w 6000750"/>
                            <a:gd name="connsiteY0" fmla="*/ 1699736 h 1924050"/>
                            <a:gd name="connsiteX1" fmla="*/ 2934176 w 6000750"/>
                            <a:gd name="connsiteY1" fmla="*/ 1484471 h 1924050"/>
                            <a:gd name="connsiteX2" fmla="*/ 5998369 w 6000750"/>
                            <a:gd name="connsiteY2" fmla="*/ 893921 h 1924050"/>
                            <a:gd name="connsiteX3" fmla="*/ 5998369 w 6000750"/>
                            <a:gd name="connsiteY3" fmla="*/ 7144 h 1924050"/>
                            <a:gd name="connsiteX4" fmla="*/ 7144 w 6000750"/>
                            <a:gd name="connsiteY4" fmla="*/ 7144 h 1924050"/>
                            <a:gd name="connsiteX5" fmla="*/ 7144 w 6000750"/>
                            <a:gd name="connsiteY5" fmla="*/ 1699736 h 19240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6000750" h="1924050">
                              <a:moveTo>
                                <a:pt x="7144" y="1699736"/>
                              </a:moveTo>
                              <a:cubicBezTo>
                                <a:pt x="7144" y="1699736"/>
                                <a:pt x="1410176" y="2317909"/>
                                <a:pt x="2934176" y="1484471"/>
                              </a:cubicBezTo>
                              <a:cubicBezTo>
                                <a:pt x="4459129" y="651986"/>
                                <a:pt x="5998369" y="893921"/>
                                <a:pt x="5998369" y="893921"/>
                              </a:cubicBezTo>
                              <a:lnTo>
                                <a:pt x="5998369" y="7144"/>
                              </a:lnTo>
                              <a:lnTo>
                                <a:pt x="7144" y="7144"/>
                              </a:lnTo>
                              <a:lnTo>
                                <a:pt x="7144" y="1699736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3" name="Freeform: Shape 23"/>
                      <wps:cNvSpPr/>
                      <wps:spPr>
                        <a:xfrm>
                          <a:off x="-7144" y="-7144"/>
                          <a:ext cx="6000750" cy="904875"/>
                        </a:xfrm>
                        <a:custGeom>
                          <a:avLst/>
                          <a:gdLst>
                            <a:gd name="connsiteX0" fmla="*/ 7144 w 6000750"/>
                            <a:gd name="connsiteY0" fmla="*/ 7144 h 904875"/>
                            <a:gd name="connsiteX1" fmla="*/ 7144 w 6000750"/>
                            <a:gd name="connsiteY1" fmla="*/ 613886 h 904875"/>
                            <a:gd name="connsiteX2" fmla="*/ 3546634 w 6000750"/>
                            <a:gd name="connsiteY2" fmla="*/ 574834 h 904875"/>
                            <a:gd name="connsiteX3" fmla="*/ 5998369 w 6000750"/>
                            <a:gd name="connsiteY3" fmla="*/ 893921 h 904875"/>
                            <a:gd name="connsiteX4" fmla="*/ 5998369 w 6000750"/>
                            <a:gd name="connsiteY4" fmla="*/ 7144 h 904875"/>
                            <a:gd name="connsiteX5" fmla="*/ 7144 w 6000750"/>
                            <a:gd name="connsiteY5" fmla="*/ 7144 h 90487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6000750" h="904875">
                              <a:moveTo>
                                <a:pt x="7144" y="7144"/>
                              </a:moveTo>
                              <a:lnTo>
                                <a:pt x="7144" y="613886"/>
                              </a:lnTo>
                              <a:cubicBezTo>
                                <a:pt x="647224" y="1034891"/>
                                <a:pt x="2136934" y="964406"/>
                                <a:pt x="3546634" y="574834"/>
                              </a:cubicBezTo>
                              <a:cubicBezTo>
                                <a:pt x="4882039" y="205264"/>
                                <a:pt x="5998369" y="893921"/>
                                <a:pt x="5998369" y="893921"/>
                              </a:cubicBezTo>
                              <a:lnTo>
                                <a:pt x="5998369" y="7144"/>
                              </a:lnTo>
                              <a:lnTo>
                                <a:pt x="7144" y="7144"/>
                              </a:lnTo>
                              <a:close/>
                            </a:path>
                          </a:pathLst>
                        </a:custGeom>
                        <a:gradFill flip="none" rotWithShape="1">
                          <a:gsLst>
                            <a:gs pos="0">
                              <a:schemeClr val="accent1"/>
                            </a:gs>
                            <a:gs pos="100000">
                              <a:schemeClr val="accent1">
                                <a:lumMod val="60000"/>
                                <a:lumOff val="40000"/>
                              </a:schemeClr>
                            </a:gs>
                          </a:gsLst>
                          <a:lin ang="0" scaled="1"/>
                          <a:tileRect/>
                        </a:gra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4" name="Freeform: Shape 24"/>
                      <wps:cNvSpPr/>
                      <wps:spPr>
                        <a:xfrm>
                          <a:off x="3176111" y="924401"/>
                          <a:ext cx="2819400" cy="828675"/>
                        </a:xfrm>
                        <a:custGeom>
                          <a:avLst/>
                          <a:gdLst>
                            <a:gd name="connsiteX0" fmla="*/ 7144 w 2819400"/>
                            <a:gd name="connsiteY0" fmla="*/ 481489 h 828675"/>
                            <a:gd name="connsiteX1" fmla="*/ 1305401 w 2819400"/>
                            <a:gd name="connsiteY1" fmla="*/ 812959 h 828675"/>
                            <a:gd name="connsiteX2" fmla="*/ 2815114 w 2819400"/>
                            <a:gd name="connsiteY2" fmla="*/ 428149 h 828675"/>
                            <a:gd name="connsiteX3" fmla="*/ 2815114 w 2819400"/>
                            <a:gd name="connsiteY3" fmla="*/ 7144 h 828675"/>
                            <a:gd name="connsiteX4" fmla="*/ 7144 w 2819400"/>
                            <a:gd name="connsiteY4" fmla="*/ 481489 h 82867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2819400" h="828675">
                              <a:moveTo>
                                <a:pt x="7144" y="481489"/>
                              </a:moveTo>
                              <a:cubicBezTo>
                                <a:pt x="380524" y="602456"/>
                                <a:pt x="751999" y="764381"/>
                                <a:pt x="1305401" y="812959"/>
                              </a:cubicBezTo>
                              <a:cubicBezTo>
                                <a:pt x="2325529" y="902494"/>
                                <a:pt x="2815114" y="428149"/>
                                <a:pt x="2815114" y="428149"/>
                              </a:cubicBezTo>
                              <a:lnTo>
                                <a:pt x="2815114" y="7144"/>
                              </a:lnTo>
                              <a:cubicBezTo>
                                <a:pt x="2332196" y="236696"/>
                                <a:pt x="1376839" y="568166"/>
                                <a:pt x="7144" y="481489"/>
                              </a:cubicBezTo>
                              <a:close/>
                            </a:path>
                          </a:pathLst>
                        </a:custGeom>
                        <a:gradFill>
                          <a:gsLst>
                            <a:gs pos="0">
                              <a:schemeClr val="accent2"/>
                            </a:gs>
                            <a:gs pos="100000">
                              <a:schemeClr val="accent2">
                                <a:lumMod val="75000"/>
                              </a:schemeClr>
                            </a:gs>
                          </a:gsLst>
                          <a:lin ang="0" scaled="1"/>
                        </a:gra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261AE02C" id="Graphic 17" o:spid="_x0000_s1026" alt="Curved accent shapes that collectively build the header design" style="position:absolute;margin-left:-36pt;margin-top:-36pt;width:649.5pt;height:238.6pt;z-index:-251657216;mso-width-relative:margin;mso-height-relative:margin" coordorigin="-71,-71" coordsize="60055,192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">
              <v:shape id="Freeform: Shape 20" o:spid="_x0000_s1027" style="position:absolute;left:21216;top:-71;width:38767;height:17620;visibility:visible;mso-wrap-style:square;v-text-anchor:middle" coordsize="3876675,17621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" path="m3869531,1359694v,,-489585,474345,-1509712,384810c1339691,1654969,936784,1180624,7144,1287304l7144,7144r3862387,l3869531,1359694xe" fillcolor="#009dd9 [3205]" stroked="f">
                <v:stroke joinstyle="miter"/>
                <v:path arrowok="t" o:connecttype="custom" o:connectlocs="3869531,1359694;2359819,1744504;7144,1287304;7144,7144;3869531,7144;3869531,1359694" o:connectangles="0,0,0,0,0,0"/>
              </v:shape>
              <v:shape id="Freeform: Shape 22" o:spid="_x0000_s1028" style="position:absolute;left:-71;top:-71;width:60007;height:19240;visibility:visible;mso-wrap-style:square;v-text-anchor:middle" coordsize="6000750,1924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" path="m7144,1699736v,,1403032,618173,2927032,-215265c4459129,651986,5998369,893921,5998369,893921r,-886777l7144,7144r,1692592xe" fillcolor="#17406d [3204]" stroked="f">
                <v:stroke joinstyle="miter"/>
                <v:path arrowok="t" o:connecttype="custom" o:connectlocs="7144,1699736;2934176,1484471;5998369,893921;5998369,7144;7144,7144;7144,1699736" o:connectangles="0,0,0,0,0,0"/>
              </v:shape>
              <v:shape id="Freeform: Shape 23" o:spid="_x0000_s1029" style="position:absolute;left:-71;top:-71;width:60007;height:9048;visibility:visible;mso-wrap-style:square;v-text-anchor:middle" coordsize="6000750,904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" path="m7144,7144r,606742c647224,1034891,2136934,964406,3546634,574834,4882039,205264,5998369,893921,5998369,893921r,-886777l7144,7144xe" fillcolor="#17406d [3204]" stroked="f">
                <v:fill color2="#4389d7 [1940]" rotate="t" angle="90" focus="100%" type="gradient"/>
                <v:stroke joinstyle="miter"/>
                <v:path arrowok="t" o:connecttype="custom" o:connectlocs="7144,7144;7144,613886;3546634,574834;5998369,893921;5998369,7144;7144,7144" o:connectangles="0,0,0,0,0,0"/>
              </v:shape>
              <v:shape id="Freeform: Shape 24" o:spid="_x0000_s1030" style="position:absolute;left:31761;top:9244;width:28194;height:8286;visibility:visible;mso-wrap-style:square;v-text-anchor:middle" coordsize="2819400,8286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" path="m7144,481489c380524,602456,751999,764381,1305401,812959,2325529,902494,2815114,428149,2815114,428149r,-421005c2332196,236696,1376839,568166,7144,481489xe" fillcolor="#009dd9 [3205]" stroked="f">
                <v:fill color2="#0075a2 [2405]" angle="90" focus="100%" type="gradient"/>
                <v:stroke joinstyle="miter"/>
                <v:path arrowok="t" o:connecttype="custom" o:connectlocs="7144,481489;1305401,812959;2815114,428149;2815114,7144;7144,481489" o:connectangles="0,0,0,0,0"/>
              </v:shape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3973845"/>
    <w:multiLevelType w:val="hybridMultilevel"/>
    <w:tmpl w:val="EB12D04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D21B72"/>
    <w:multiLevelType w:val="hybridMultilevel"/>
    <w:tmpl w:val="23584BB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4C20874"/>
    <w:multiLevelType w:val="hybridMultilevel"/>
    <w:tmpl w:val="7C040A4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17A72CF"/>
    <w:multiLevelType w:val="hybridMultilevel"/>
    <w:tmpl w:val="6CD20B3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EAB1AFF"/>
    <w:multiLevelType w:val="hybridMultilevel"/>
    <w:tmpl w:val="B4CA47C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FE1659E"/>
    <w:multiLevelType w:val="hybridMultilevel"/>
    <w:tmpl w:val="49CEB292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71F801FD"/>
    <w:multiLevelType w:val="hybridMultilevel"/>
    <w:tmpl w:val="D40C83D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6"/>
  </w:num>
  <w:num w:numId="4">
    <w:abstractNumId w:val="0"/>
  </w:num>
  <w:num w:numId="5">
    <w:abstractNumId w:val="4"/>
  </w:num>
  <w:num w:numId="6">
    <w:abstractNumId w:val="3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removePersonalInformation/>
  <w:removeDateAndTime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F6C0D"/>
    <w:rsid w:val="000563E9"/>
    <w:rsid w:val="00081375"/>
    <w:rsid w:val="00083BAA"/>
    <w:rsid w:val="0010680C"/>
    <w:rsid w:val="00152B0B"/>
    <w:rsid w:val="001766D6"/>
    <w:rsid w:val="0018151F"/>
    <w:rsid w:val="00192419"/>
    <w:rsid w:val="001C270D"/>
    <w:rsid w:val="001E2320"/>
    <w:rsid w:val="002107B6"/>
    <w:rsid w:val="00214E28"/>
    <w:rsid w:val="002256D1"/>
    <w:rsid w:val="00276530"/>
    <w:rsid w:val="00293626"/>
    <w:rsid w:val="00293FCE"/>
    <w:rsid w:val="002B16A2"/>
    <w:rsid w:val="002E3B42"/>
    <w:rsid w:val="00347FCC"/>
    <w:rsid w:val="00352B81"/>
    <w:rsid w:val="00375CB5"/>
    <w:rsid w:val="00394757"/>
    <w:rsid w:val="003A0150"/>
    <w:rsid w:val="003E24DF"/>
    <w:rsid w:val="003F0CEC"/>
    <w:rsid w:val="003F3FD4"/>
    <w:rsid w:val="00401569"/>
    <w:rsid w:val="004033D1"/>
    <w:rsid w:val="0041428F"/>
    <w:rsid w:val="004225F9"/>
    <w:rsid w:val="00440BE1"/>
    <w:rsid w:val="00487523"/>
    <w:rsid w:val="004A2B0D"/>
    <w:rsid w:val="004C193D"/>
    <w:rsid w:val="004D1382"/>
    <w:rsid w:val="005459B5"/>
    <w:rsid w:val="005B1C29"/>
    <w:rsid w:val="005C2210"/>
    <w:rsid w:val="00612AE8"/>
    <w:rsid w:val="00615018"/>
    <w:rsid w:val="0062123A"/>
    <w:rsid w:val="00630C37"/>
    <w:rsid w:val="00633B3A"/>
    <w:rsid w:val="0064428C"/>
    <w:rsid w:val="00646E75"/>
    <w:rsid w:val="00666188"/>
    <w:rsid w:val="006F6F10"/>
    <w:rsid w:val="00706CAA"/>
    <w:rsid w:val="007263BB"/>
    <w:rsid w:val="00783E79"/>
    <w:rsid w:val="007960F3"/>
    <w:rsid w:val="007B2891"/>
    <w:rsid w:val="007B2BC1"/>
    <w:rsid w:val="007B5AE8"/>
    <w:rsid w:val="007C7373"/>
    <w:rsid w:val="007F5192"/>
    <w:rsid w:val="008F3614"/>
    <w:rsid w:val="008F6C0D"/>
    <w:rsid w:val="0091575C"/>
    <w:rsid w:val="00982F7C"/>
    <w:rsid w:val="009B2350"/>
    <w:rsid w:val="00A0141A"/>
    <w:rsid w:val="00A25DE7"/>
    <w:rsid w:val="00A26FE7"/>
    <w:rsid w:val="00A66B18"/>
    <w:rsid w:val="00A6783B"/>
    <w:rsid w:val="00A96CF8"/>
    <w:rsid w:val="00AA089B"/>
    <w:rsid w:val="00AC4F11"/>
    <w:rsid w:val="00AD1D45"/>
    <w:rsid w:val="00AE1388"/>
    <w:rsid w:val="00AF3982"/>
    <w:rsid w:val="00B246DB"/>
    <w:rsid w:val="00B24BE7"/>
    <w:rsid w:val="00B50294"/>
    <w:rsid w:val="00B57D6E"/>
    <w:rsid w:val="00C04114"/>
    <w:rsid w:val="00C701F7"/>
    <w:rsid w:val="00C70786"/>
    <w:rsid w:val="00C97212"/>
    <w:rsid w:val="00CA45EA"/>
    <w:rsid w:val="00CC2903"/>
    <w:rsid w:val="00CE6CB7"/>
    <w:rsid w:val="00D10958"/>
    <w:rsid w:val="00D11E8B"/>
    <w:rsid w:val="00D66593"/>
    <w:rsid w:val="00DB10EA"/>
    <w:rsid w:val="00DE6DA2"/>
    <w:rsid w:val="00DF2D30"/>
    <w:rsid w:val="00E27C6B"/>
    <w:rsid w:val="00E4786A"/>
    <w:rsid w:val="00E55D74"/>
    <w:rsid w:val="00E6540C"/>
    <w:rsid w:val="00E81E2A"/>
    <w:rsid w:val="00E9137A"/>
    <w:rsid w:val="00E97DBE"/>
    <w:rsid w:val="00EC114A"/>
    <w:rsid w:val="00EC33FF"/>
    <w:rsid w:val="00EE0952"/>
    <w:rsid w:val="00EF3271"/>
    <w:rsid w:val="00F1737B"/>
    <w:rsid w:val="00F33DD2"/>
    <w:rsid w:val="00F84DCD"/>
    <w:rsid w:val="00FD1BFF"/>
    <w:rsid w:val="00FE0F43"/>
    <w:rsid w:val="00FE5C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BD7F508"/>
  <w14:defaultImageDpi w14:val="32767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8" w:qFormat="1"/>
    <w:lsdException w:name="heading 2" w:semiHidden="1" w:uiPriority="9" w:unhideWhenUsed="1" w:qFormat="1"/>
    <w:lsdException w:name="heading 3" w:semiHidden="1" w:uiPriority="9" w:qFormat="1"/>
    <w:lsdException w:name="heading 4" w:semiHidden="1" w:uiPriority="9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iPriority="6" w:unhideWhenUsed="1" w:qFormat="1"/>
    <w:lsdException w:name="Signature" w:semiHidden="1" w:uiPriority="7" w:unhideWhenUsed="1" w:qFormat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qFormat="1"/>
    <w:lsdException w:name="Salutation" w:semiHidden="1" w:uiPriority="4" w:unhideWhenUsed="1" w:qFormat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83B"/>
    <w:pPr>
      <w:spacing w:before="40" w:after="360"/>
      <w:ind w:left="720" w:right="720"/>
    </w:pPr>
    <w:rPr>
      <w:rFonts w:eastAsiaTheme="minorHAnsi"/>
      <w:color w:val="595959" w:themeColor="text1" w:themeTint="A6"/>
      <w:kern w:val="20"/>
      <w:szCs w:val="20"/>
    </w:rPr>
  </w:style>
  <w:style w:type="paragraph" w:styleId="Heading1">
    <w:name w:val="heading 1"/>
    <w:basedOn w:val="Normal"/>
    <w:next w:val="Normal"/>
    <w:link w:val="Heading1Char"/>
    <w:uiPriority w:val="8"/>
    <w:unhideWhenUsed/>
    <w:qFormat/>
    <w:rsid w:val="003E24DF"/>
    <w:pPr>
      <w:spacing w:before="0"/>
      <w:contextualSpacing/>
      <w:outlineLvl w:val="0"/>
    </w:pPr>
    <w:rPr>
      <w:rFonts w:asciiTheme="majorHAnsi" w:eastAsiaTheme="majorEastAsia" w:hAnsiTheme="majorHAnsi" w:cstheme="majorBidi"/>
      <w:caps/>
      <w:color w:val="112F51" w:themeColor="accent1" w:themeShade="BF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A2B0D"/>
    <w:pPr>
      <w:keepNext/>
      <w:keepLines/>
      <w:spacing w:after="0"/>
      <w:outlineLvl w:val="1"/>
    </w:pPr>
    <w:rPr>
      <w:rFonts w:asciiTheme="majorHAnsi" w:eastAsiaTheme="majorEastAsia" w:hAnsiTheme="majorHAnsi" w:cstheme="majorBidi"/>
      <w:color w:val="112F51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8"/>
    <w:rsid w:val="003E24DF"/>
    <w:rPr>
      <w:rFonts w:asciiTheme="majorHAnsi" w:eastAsiaTheme="majorEastAsia" w:hAnsiTheme="majorHAnsi" w:cstheme="majorBidi"/>
      <w:caps/>
      <w:color w:val="112F51" w:themeColor="accent1" w:themeShade="BF"/>
      <w:kern w:val="20"/>
      <w:sz w:val="20"/>
      <w:szCs w:val="20"/>
    </w:rPr>
  </w:style>
  <w:style w:type="paragraph" w:customStyle="1" w:styleId="Recipient">
    <w:name w:val="Recipient"/>
    <w:basedOn w:val="Normal"/>
    <w:uiPriority w:val="3"/>
    <w:qFormat/>
    <w:rsid w:val="00A66B18"/>
    <w:pPr>
      <w:spacing w:before="840" w:after="40"/>
    </w:pPr>
    <w:rPr>
      <w:b/>
      <w:bCs/>
      <w:color w:val="000000" w:themeColor="text1"/>
    </w:rPr>
  </w:style>
  <w:style w:type="paragraph" w:styleId="Salutation">
    <w:name w:val="Salutation"/>
    <w:basedOn w:val="Normal"/>
    <w:link w:val="SalutationChar"/>
    <w:uiPriority w:val="4"/>
    <w:unhideWhenUsed/>
    <w:qFormat/>
    <w:rsid w:val="00A66B18"/>
    <w:pPr>
      <w:spacing w:before="720"/>
    </w:pPr>
  </w:style>
  <w:style w:type="character" w:customStyle="1" w:styleId="SalutationChar">
    <w:name w:val="Salutation Char"/>
    <w:basedOn w:val="DefaultParagraphFont"/>
    <w:link w:val="Salutation"/>
    <w:uiPriority w:val="4"/>
    <w:rsid w:val="00A66B18"/>
    <w:rPr>
      <w:rFonts w:eastAsiaTheme="minorHAnsi"/>
      <w:color w:val="595959" w:themeColor="text1" w:themeTint="A6"/>
      <w:kern w:val="20"/>
      <w:sz w:val="20"/>
      <w:szCs w:val="20"/>
    </w:rPr>
  </w:style>
  <w:style w:type="paragraph" w:styleId="Closing">
    <w:name w:val="Closing"/>
    <w:basedOn w:val="Normal"/>
    <w:next w:val="Signature"/>
    <w:link w:val="ClosingChar"/>
    <w:uiPriority w:val="6"/>
    <w:unhideWhenUsed/>
    <w:qFormat/>
    <w:rsid w:val="00A6783B"/>
    <w:pPr>
      <w:spacing w:before="480" w:after="960"/>
    </w:pPr>
  </w:style>
  <w:style w:type="character" w:customStyle="1" w:styleId="ClosingChar">
    <w:name w:val="Closing Char"/>
    <w:basedOn w:val="DefaultParagraphFont"/>
    <w:link w:val="Closing"/>
    <w:uiPriority w:val="6"/>
    <w:rsid w:val="00A6783B"/>
    <w:rPr>
      <w:rFonts w:eastAsiaTheme="minorHAnsi"/>
      <w:color w:val="595959" w:themeColor="text1" w:themeTint="A6"/>
      <w:kern w:val="20"/>
      <w:szCs w:val="20"/>
    </w:rPr>
  </w:style>
  <w:style w:type="paragraph" w:styleId="Signature">
    <w:name w:val="Signature"/>
    <w:basedOn w:val="Normal"/>
    <w:link w:val="SignatureChar"/>
    <w:uiPriority w:val="7"/>
    <w:unhideWhenUsed/>
    <w:qFormat/>
    <w:rsid w:val="00A6783B"/>
    <w:pPr>
      <w:contextualSpacing/>
    </w:pPr>
    <w:rPr>
      <w:b/>
      <w:bCs/>
      <w:color w:val="17406D" w:themeColor="accent1"/>
    </w:rPr>
  </w:style>
  <w:style w:type="character" w:customStyle="1" w:styleId="SignatureChar">
    <w:name w:val="Signature Char"/>
    <w:basedOn w:val="DefaultParagraphFont"/>
    <w:link w:val="Signature"/>
    <w:uiPriority w:val="7"/>
    <w:rsid w:val="00A6783B"/>
    <w:rPr>
      <w:rFonts w:eastAsiaTheme="minorHAnsi"/>
      <w:b/>
      <w:bCs/>
      <w:color w:val="17406D" w:themeColor="accent1"/>
      <w:kern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3E24DF"/>
    <w:pPr>
      <w:spacing w:after="0"/>
      <w:jc w:val="right"/>
    </w:pPr>
  </w:style>
  <w:style w:type="character" w:customStyle="1" w:styleId="HeaderChar">
    <w:name w:val="Header Char"/>
    <w:basedOn w:val="DefaultParagraphFont"/>
    <w:link w:val="Header"/>
    <w:uiPriority w:val="99"/>
    <w:rsid w:val="003E24DF"/>
    <w:rPr>
      <w:rFonts w:eastAsiaTheme="minorHAnsi"/>
      <w:color w:val="595959" w:themeColor="text1" w:themeTint="A6"/>
      <w:kern w:val="20"/>
      <w:sz w:val="20"/>
      <w:szCs w:val="20"/>
    </w:rPr>
  </w:style>
  <w:style w:type="character" w:styleId="Strong">
    <w:name w:val="Strong"/>
    <w:basedOn w:val="DefaultParagraphFont"/>
    <w:uiPriority w:val="1"/>
    <w:semiHidden/>
    <w:rsid w:val="003E24DF"/>
    <w:rPr>
      <w:b/>
      <w:bCs/>
    </w:rPr>
  </w:style>
  <w:style w:type="paragraph" w:customStyle="1" w:styleId="ContactInfo">
    <w:name w:val="Contact Info"/>
    <w:basedOn w:val="Normal"/>
    <w:uiPriority w:val="1"/>
    <w:qFormat/>
    <w:rsid w:val="00A66B18"/>
    <w:pPr>
      <w:spacing w:before="0" w:after="0"/>
    </w:pPr>
    <w:rPr>
      <w:color w:val="FFFFFF" w:themeColor="background1"/>
    </w:rPr>
  </w:style>
  <w:style w:type="character" w:customStyle="1" w:styleId="Heading2Char">
    <w:name w:val="Heading 2 Char"/>
    <w:basedOn w:val="DefaultParagraphFont"/>
    <w:link w:val="Heading2"/>
    <w:uiPriority w:val="9"/>
    <w:rsid w:val="004A2B0D"/>
    <w:rPr>
      <w:rFonts w:asciiTheme="majorHAnsi" w:eastAsiaTheme="majorEastAsia" w:hAnsiTheme="majorHAnsi" w:cstheme="majorBidi"/>
      <w:color w:val="112F51" w:themeColor="accent1" w:themeShade="BF"/>
      <w:kern w:val="20"/>
      <w:sz w:val="26"/>
      <w:szCs w:val="26"/>
    </w:rPr>
  </w:style>
  <w:style w:type="paragraph" w:styleId="NormalWeb">
    <w:name w:val="Normal (Web)"/>
    <w:basedOn w:val="Normal"/>
    <w:uiPriority w:val="99"/>
    <w:unhideWhenUsed/>
    <w:rsid w:val="00083BAA"/>
    <w:pPr>
      <w:spacing w:before="100" w:beforeAutospacing="1" w:after="100" w:afterAutospacing="1"/>
    </w:pPr>
    <w:rPr>
      <w:rFonts w:ascii="Times New Roman" w:eastAsiaTheme="minorEastAsia" w:hAnsi="Times New Roman" w:cs="Times New Roman"/>
      <w:color w:val="auto"/>
      <w:kern w:val="0"/>
      <w:szCs w:val="24"/>
    </w:rPr>
  </w:style>
  <w:style w:type="character" w:styleId="PlaceholderText">
    <w:name w:val="Placeholder Text"/>
    <w:basedOn w:val="DefaultParagraphFont"/>
    <w:uiPriority w:val="99"/>
    <w:semiHidden/>
    <w:rsid w:val="001766D6"/>
    <w:rPr>
      <w:color w:val="808080"/>
    </w:rPr>
  </w:style>
  <w:style w:type="paragraph" w:styleId="Footer">
    <w:name w:val="footer"/>
    <w:basedOn w:val="Normal"/>
    <w:link w:val="FooterChar"/>
    <w:uiPriority w:val="99"/>
    <w:unhideWhenUsed/>
    <w:rsid w:val="00A66B18"/>
    <w:pPr>
      <w:tabs>
        <w:tab w:val="center" w:pos="4680"/>
        <w:tab w:val="right" w:pos="9360"/>
      </w:tabs>
      <w:spacing w:before="0" w:after="0"/>
    </w:pPr>
  </w:style>
  <w:style w:type="character" w:customStyle="1" w:styleId="FooterChar">
    <w:name w:val="Footer Char"/>
    <w:basedOn w:val="DefaultParagraphFont"/>
    <w:link w:val="Footer"/>
    <w:uiPriority w:val="99"/>
    <w:rsid w:val="00A66B18"/>
    <w:rPr>
      <w:rFonts w:eastAsiaTheme="minorHAnsi"/>
      <w:color w:val="595959" w:themeColor="text1" w:themeTint="A6"/>
      <w:kern w:val="20"/>
      <w:sz w:val="20"/>
      <w:szCs w:val="20"/>
    </w:rPr>
  </w:style>
  <w:style w:type="paragraph" w:customStyle="1" w:styleId="Logo">
    <w:name w:val="Logo"/>
    <w:basedOn w:val="Normal"/>
    <w:next w:val="Normal"/>
    <w:link w:val="LogoChar"/>
    <w:qFormat/>
    <w:rsid w:val="00AA089B"/>
    <w:pPr>
      <w:spacing w:before="0" w:after="0"/>
      <w:ind w:left="-180" w:right="-24"/>
      <w:jc w:val="center"/>
    </w:pPr>
    <w:rPr>
      <w:rFonts w:hAnsi="Calibri"/>
      <w:b/>
      <w:bCs/>
      <w:color w:val="FFFFFF" w:themeColor="background1"/>
      <w:spacing w:val="120"/>
      <w:kern w:val="24"/>
      <w:sz w:val="44"/>
      <w:szCs w:val="48"/>
    </w:rPr>
  </w:style>
  <w:style w:type="character" w:customStyle="1" w:styleId="LogoChar">
    <w:name w:val="Logo Char"/>
    <w:basedOn w:val="DefaultParagraphFont"/>
    <w:link w:val="Logo"/>
    <w:rsid w:val="00AA089B"/>
    <w:rPr>
      <w:rFonts w:eastAsiaTheme="minorHAnsi" w:hAnsi="Calibri"/>
      <w:b/>
      <w:bCs/>
      <w:color w:val="FFFFFF" w:themeColor="background1"/>
      <w:spacing w:val="120"/>
      <w:kern w:val="24"/>
      <w:sz w:val="44"/>
      <w:szCs w:val="48"/>
    </w:rPr>
  </w:style>
  <w:style w:type="paragraph" w:styleId="ListParagraph">
    <w:name w:val="List Paragraph"/>
    <w:basedOn w:val="Normal"/>
    <w:uiPriority w:val="34"/>
    <w:qFormat/>
    <w:rsid w:val="00EC33FF"/>
    <w:pPr>
      <w:contextualSpacing/>
    </w:pPr>
  </w:style>
  <w:style w:type="table" w:styleId="TableGrid">
    <w:name w:val="Table Grid"/>
    <w:basedOn w:val="TableNormal"/>
    <w:uiPriority w:val="39"/>
    <w:rsid w:val="004D138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4225F9"/>
    <w:rPr>
      <w:color w:val="F49100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4225F9"/>
    <w:rPr>
      <w:color w:val="605E5C"/>
      <w:shd w:val="clear" w:color="auto" w:fill="E1DFDD"/>
    </w:rPr>
  </w:style>
  <w:style w:type="paragraph" w:styleId="PlainText">
    <w:name w:val="Plain Text"/>
    <w:basedOn w:val="Normal"/>
    <w:link w:val="PlainTextChar"/>
    <w:uiPriority w:val="99"/>
    <w:unhideWhenUsed/>
    <w:rsid w:val="00C97212"/>
    <w:pPr>
      <w:spacing w:before="0" w:after="0"/>
      <w:ind w:left="0" w:right="0"/>
    </w:pPr>
    <w:rPr>
      <w:rFonts w:ascii="Consolas" w:hAnsi="Consolas"/>
      <w:color w:val="auto"/>
      <w:kern w:val="0"/>
      <w:sz w:val="21"/>
      <w:szCs w:val="21"/>
      <w:lang w:val="en-IN" w:eastAsia="en-US"/>
    </w:rPr>
  </w:style>
  <w:style w:type="character" w:customStyle="1" w:styleId="PlainTextChar">
    <w:name w:val="Plain Text Char"/>
    <w:basedOn w:val="DefaultParagraphFont"/>
    <w:link w:val="PlainText"/>
    <w:uiPriority w:val="99"/>
    <w:rsid w:val="00C97212"/>
    <w:rPr>
      <w:rFonts w:ascii="Consolas" w:eastAsiaTheme="minorHAnsi" w:hAnsi="Consolas"/>
      <w:sz w:val="21"/>
      <w:szCs w:val="21"/>
      <w:lang w:val="en-IN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41954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113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816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jpeg"/><Relationship Id="rId18" Type="http://schemas.openxmlformats.org/officeDocument/2006/relationships/image" Target="media/image9.jpeg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7" Type="http://schemas.openxmlformats.org/officeDocument/2006/relationships/webSettings" Target="webSettings.xml"/><Relationship Id="rId12" Type="http://schemas.openxmlformats.org/officeDocument/2006/relationships/image" Target="media/image3.jpeg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jpeg"/><Relationship Id="rId24" Type="http://schemas.openxmlformats.org/officeDocument/2006/relationships/theme" Target="theme/theme1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10.jpe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jpeg"/><Relationship Id="rId22" Type="http://schemas.openxmlformats.org/officeDocument/2006/relationships/header" Target="head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brycea1\AppData\Roaming\Microsoft\Templates\Blue%20curve%20letterhead.dotx" TargetMode="External"/></Relationships>
</file>

<file path=word/theme/theme1.xml><?xml version="1.0" encoding="utf-8"?>
<a:theme xmlns:a="http://schemas.openxmlformats.org/drawingml/2006/main" name="Office Theme">
  <a:themeElements>
    <a:clrScheme name="Custom 12">
      <a:dk1>
        <a:sysClr val="windowText" lastClr="000000"/>
      </a:dk1>
      <a:lt1>
        <a:sysClr val="window" lastClr="FFFFFF"/>
      </a:lt1>
      <a:dk2>
        <a:srgbClr val="17406D"/>
      </a:dk2>
      <a:lt2>
        <a:srgbClr val="DBEFF9"/>
      </a:lt2>
      <a:accent1>
        <a:srgbClr val="17406D"/>
      </a:accent1>
      <a:accent2>
        <a:srgbClr val="009DD9"/>
      </a:accent2>
      <a:accent3>
        <a:srgbClr val="0BD0D9"/>
      </a:accent3>
      <a:accent4>
        <a:srgbClr val="10CF9B"/>
      </a:accent4>
      <a:accent5>
        <a:srgbClr val="7CCA62"/>
      </a:accent5>
      <a:accent6>
        <a:srgbClr val="A5C249"/>
      </a:accent6>
      <a:hlink>
        <a:srgbClr val="F49100"/>
      </a:hlink>
      <a:folHlink>
        <a:srgbClr val="85DFD0"/>
      </a:folHlink>
    </a:clrScheme>
    <a:fontScheme name="Franklin Gothic">
      <a:majorFont>
        <a:latin typeface="Franklin Gothic Medium" panose="020B0603020102020204"/>
        <a:ea typeface=""/>
        <a:cs typeface=""/>
        <a:font script="Jpan" typeface="HG創英角ｺﾞｼｯｸUB"/>
        <a:font script="Hang" typeface="돋움"/>
        <a:font script="Hans" typeface="隶书"/>
        <a:font script="Hant" typeface="微軟正黑體"/>
        <a:font script="Arab" typeface="Tahoma"/>
        <a:font script="Hebr" typeface="Aharoni"/>
        <a:font script="Thai" typeface="Lily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Franklin Gothic Book" panose="020B0503020102020204"/>
        <a:ea typeface=""/>
        <a:cs typeface=""/>
        <a:font script="Jpan" typeface="HGｺﾞｼｯｸE"/>
        <a:font script="Hang" typeface="돋움"/>
        <a:font script="Hans" typeface="华文楷体"/>
        <a:font script="Hant" typeface="微軟正黑體"/>
        <a:font script="Arab" typeface="Tahoma"/>
        <a:font script="Hebr" typeface="Aharoni"/>
        <a:font script="Thai" typeface="Lily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tatus xmlns="71af3243-3dd4-4a8d-8c0d-dd76da1f02a5">Not started</Status>
    <MediaServiceKeyPoints xmlns="71af3243-3dd4-4a8d-8c0d-dd76da1f02a5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2" ma:contentTypeDescription="Create a new document." ma:contentTypeScope="" ma:versionID="a8a52e8c320b9a064ae3583ae3861c9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88020cb39231a0945110f9cd888b521a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Statu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Status" ma:index="19" nillable="true" ma:displayName="Status" ma:default="Not started" ma:format="Dropdown" ma:internalName="Status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D072AD07-53A3-41FC-A530-2744C14395A4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2.xml><?xml version="1.0" encoding="utf-8"?>
<ds:datastoreItem xmlns:ds="http://schemas.openxmlformats.org/officeDocument/2006/customXml" ds:itemID="{62D5B660-4932-4A22-8C59-4E5235DA80D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EA04023A-A2A1-445E-8B7C-04FB2DBA5906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Blue curve letterhead</Template>
  <TotalTime>0</TotalTime>
  <Pages>5</Pages>
  <Words>297</Words>
  <Characters>1695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2020-05-17T09:31:00Z</dcterms:created>
  <dcterms:modified xsi:type="dcterms:W3CDTF">2020-05-17T09:31:00Z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